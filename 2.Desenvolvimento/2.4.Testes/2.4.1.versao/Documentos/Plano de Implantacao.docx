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F3065" w:rsidRPr="005722D4" w:rsidRDefault="006F3065" w:rsidP="006F3065">
      <w:pPr>
        <w:spacing w:before="120" w:line="360" w:lineRule="auto"/>
        <w:ind w:left="-1080"/>
        <w:jc w:val="both"/>
        <w:rPr>
          <w:rFonts w:ascii="Times New Roman" w:eastAsiaTheme="minorHAnsi" w:hAnsi="Times New Roman"/>
          <w:noProof/>
          <w:sz w:val="24"/>
          <w:lang w:val="en-GB"/>
        </w:rPr>
      </w:pPr>
      <w:bookmarkStart w:id="0" w:name="_Ref2760557"/>
    </w:p>
    <w:p w:rsidR="006F3065" w:rsidRPr="005722D4" w:rsidRDefault="006F3065" w:rsidP="006F3065">
      <w:pPr>
        <w:spacing w:before="120" w:line="360" w:lineRule="auto"/>
        <w:ind w:left="-1080"/>
        <w:jc w:val="both"/>
        <w:rPr>
          <w:rFonts w:ascii="Times New Roman" w:eastAsiaTheme="minorHAnsi" w:hAnsi="Times New Roman"/>
          <w:noProof/>
          <w:sz w:val="24"/>
          <w:lang w:val="en-GB"/>
        </w:rPr>
      </w:pPr>
    </w:p>
    <w:p w:rsidR="006F3065" w:rsidRPr="005722D4" w:rsidRDefault="006F3065" w:rsidP="006F3065">
      <w:pPr>
        <w:jc w:val="center"/>
        <w:rPr>
          <w:rFonts w:ascii="Times New Roman" w:eastAsiaTheme="minorHAnsi" w:hAnsi="Times New Roman"/>
          <w:b/>
          <w:sz w:val="24"/>
          <w:szCs w:val="24"/>
          <w:lang w:val="pt-PT"/>
        </w:rPr>
      </w:pPr>
    </w:p>
    <w:p w:rsidR="006F3065" w:rsidRPr="005722D4" w:rsidRDefault="006F3065" w:rsidP="006F3065">
      <w:pPr>
        <w:jc w:val="center"/>
        <w:rPr>
          <w:rFonts w:ascii="Times New Roman" w:eastAsiaTheme="minorHAnsi" w:hAnsi="Times New Roman"/>
          <w:b/>
          <w:sz w:val="24"/>
          <w:szCs w:val="24"/>
          <w:lang w:val="pt-PT"/>
        </w:rPr>
      </w:pPr>
    </w:p>
    <w:p w:rsidR="003606ED" w:rsidRPr="003F639D" w:rsidRDefault="003606ED">
      <w:pPr>
        <w:rPr>
          <w:rFonts w:ascii="Times New Roman" w:eastAsia="Times New Roman" w:hAnsi="Times New Roman" w:cs="Times New Roman"/>
          <w:b/>
          <w:color w:val="0070C0"/>
          <w:kern w:val="2"/>
          <w:sz w:val="40"/>
          <w:lang w:val="pt-PT"/>
        </w:rPr>
      </w:pPr>
    </w:p>
    <w:p w:rsidR="003606ED" w:rsidRPr="003F639D" w:rsidRDefault="003606ED">
      <w:pPr>
        <w:rPr>
          <w:rFonts w:ascii="Times New Roman" w:eastAsia="Times New Roman" w:hAnsi="Times New Roman" w:cs="Times New Roman"/>
          <w:b/>
          <w:color w:val="0070C0"/>
          <w:kern w:val="2"/>
          <w:sz w:val="40"/>
          <w:lang w:val="pt-PT"/>
        </w:rPr>
      </w:pPr>
    </w:p>
    <w:p w:rsidR="00F40DF9" w:rsidRPr="003F639D" w:rsidRDefault="00F40DF9">
      <w:pPr>
        <w:rPr>
          <w:lang w:val="pt-PT"/>
        </w:rPr>
      </w:pPr>
    </w:p>
    <w:p w:rsidR="003606ED" w:rsidRPr="003F639D" w:rsidRDefault="003606ED">
      <w:pPr>
        <w:rPr>
          <w:lang w:val="pt-PT"/>
        </w:rPr>
      </w:pPr>
    </w:p>
    <w:p w:rsidR="003606ED" w:rsidRPr="003F639D" w:rsidRDefault="003606ED">
      <w:pPr>
        <w:rPr>
          <w:lang w:val="pt-PT"/>
        </w:rPr>
      </w:pPr>
    </w:p>
    <w:p w:rsidR="003606ED" w:rsidRPr="00D63D61" w:rsidRDefault="006F3065" w:rsidP="003606ED">
      <w:pPr>
        <w:keepNext/>
        <w:tabs>
          <w:tab w:val="left" w:pos="360"/>
        </w:tabs>
        <w:spacing w:before="240" w:after="60"/>
        <w:outlineLvl w:val="0"/>
        <w:rPr>
          <w:rFonts w:ascii="Arial" w:eastAsia="SimSun" w:hAnsi="Arial" w:cs="Arial"/>
          <w:b/>
          <w:kern w:val="2"/>
          <w:sz w:val="28"/>
          <w:szCs w:val="20"/>
          <w:lang w:val="pt-PT"/>
        </w:rPr>
      </w:pPr>
      <w:r w:rsidRPr="00D63D61">
        <w:rPr>
          <w:rFonts w:ascii="Arial" w:eastAsia="SimSun" w:hAnsi="Arial" w:cs="Arial"/>
          <w:b/>
          <w:kern w:val="2"/>
          <w:sz w:val="28"/>
          <w:szCs w:val="20"/>
          <w:lang w:val="pt-PT"/>
        </w:rPr>
        <w:t>Plano de Implantação</w:t>
      </w:r>
    </w:p>
    <w:p w:rsidR="003606ED" w:rsidRPr="00BC304A" w:rsidRDefault="003606ED" w:rsidP="003606ED">
      <w:pPr>
        <w:rPr>
          <w:rFonts w:ascii="Book Antiqua" w:eastAsia="SimSun" w:hAnsi="Book Antiqua" w:cs="Book Antiqua"/>
          <w:b/>
          <w:sz w:val="40"/>
          <w:szCs w:val="20"/>
          <w:lang w:val="pt-PT"/>
        </w:rPr>
      </w:pPr>
      <w:r w:rsidRPr="006F3065">
        <w:rPr>
          <w:rFonts w:ascii="Book Antiqua" w:eastAsia="SimSun" w:hAnsi="Book Antiqua" w:cs="Book Antiqua"/>
          <w:b/>
          <w:sz w:val="40"/>
          <w:szCs w:val="20"/>
          <w:lang w:val="pt-PT"/>
        </w:rPr>
        <w:br/>
      </w:r>
      <w:r w:rsidRPr="006F3065">
        <w:rPr>
          <w:rFonts w:ascii="Book Antiqua" w:eastAsia="SimSun" w:hAnsi="Book Antiqua" w:cs="Book Antiqua"/>
          <w:b/>
          <w:sz w:val="40"/>
          <w:szCs w:val="20"/>
          <w:lang w:val="pt-PT"/>
        </w:rPr>
        <w:br/>
      </w:r>
      <w:r w:rsidRPr="006F3065">
        <w:rPr>
          <w:rFonts w:ascii="Book Antiqua" w:eastAsia="SimSun" w:hAnsi="Book Antiqua" w:cs="Book Antiqua"/>
          <w:b/>
          <w:sz w:val="40"/>
          <w:szCs w:val="20"/>
          <w:lang w:val="pt-PT"/>
        </w:rPr>
        <w:br/>
      </w:r>
      <w:proofErr w:type="gramStart"/>
      <w:r w:rsidR="00D63D61" w:rsidRPr="00D63D61">
        <w:rPr>
          <w:rFonts w:ascii="Book Antiqua" w:eastAsia="SimSun" w:hAnsi="Book Antiqua" w:cs="Book Antiqua"/>
          <w:b/>
          <w:sz w:val="40"/>
          <w:szCs w:val="20"/>
          <w:lang w:val="pt-PT"/>
        </w:rPr>
        <w:t>v</w:t>
      </w:r>
      <w:proofErr w:type="gramEnd"/>
      <w:r w:rsidR="00D63D61" w:rsidRPr="00D63D61">
        <w:rPr>
          <w:rFonts w:ascii="Book Antiqua" w:eastAsia="SimSun" w:hAnsi="Book Antiqua" w:cs="Book Antiqua"/>
          <w:b/>
          <w:sz w:val="40"/>
          <w:szCs w:val="20"/>
          <w:lang w:val="pt-PT"/>
        </w:rPr>
        <w:t xml:space="preserve"> </w:t>
      </w:r>
      <w:r w:rsidR="003F639D">
        <w:rPr>
          <w:rFonts w:ascii="Book Antiqua" w:eastAsia="SimSun" w:hAnsi="Book Antiqua" w:cs="Book Antiqua"/>
          <w:b/>
          <w:sz w:val="40"/>
          <w:szCs w:val="20"/>
          <w:lang w:val="pt-PT"/>
        </w:rPr>
        <w:t>01.11</w:t>
      </w:r>
      <w:r w:rsidR="00E15544">
        <w:rPr>
          <w:rFonts w:ascii="Book Antiqua" w:eastAsia="SimSun" w:hAnsi="Book Antiqua" w:cs="Book Antiqua"/>
          <w:b/>
          <w:sz w:val="40"/>
          <w:szCs w:val="20"/>
          <w:lang w:val="pt-PT"/>
        </w:rPr>
        <w:t>.0</w:t>
      </w:r>
      <w:r w:rsidR="00DA2357">
        <w:rPr>
          <w:rFonts w:ascii="Book Antiqua" w:eastAsia="SimSun" w:hAnsi="Book Antiqua" w:cs="Book Antiqua"/>
          <w:b/>
          <w:sz w:val="40"/>
          <w:szCs w:val="20"/>
          <w:lang w:val="pt-PT"/>
        </w:rPr>
        <w:t>5</w:t>
      </w:r>
      <w:r w:rsidRPr="003606ED">
        <w:rPr>
          <w:rFonts w:ascii="Book Antiqua" w:eastAsia="SimSun" w:hAnsi="Book Antiqua" w:cs="Book Antiqua"/>
          <w:b/>
          <w:sz w:val="40"/>
          <w:szCs w:val="20"/>
          <w:lang w:val="pt-PT"/>
        </w:rPr>
        <w:fldChar w:fldCharType="begin"/>
      </w:r>
      <w:r w:rsidRPr="00BC304A">
        <w:rPr>
          <w:rFonts w:ascii="Book Antiqua" w:eastAsia="SimSun" w:hAnsi="Book Antiqua" w:cs="Book Antiqua"/>
          <w:b/>
          <w:sz w:val="40"/>
          <w:szCs w:val="20"/>
          <w:lang w:val="pt-PT"/>
        </w:rPr>
        <w:instrText xml:space="preserve"> DOCPROPERTY "Company"</w:instrText>
      </w:r>
      <w:r w:rsidRPr="003606ED">
        <w:rPr>
          <w:rFonts w:ascii="Book Antiqua" w:eastAsia="SimSun" w:hAnsi="Book Antiqua" w:cs="Book Antiqua"/>
          <w:b/>
          <w:sz w:val="40"/>
          <w:szCs w:val="20"/>
          <w:lang w:val="pt-PT"/>
        </w:rPr>
        <w:fldChar w:fldCharType="end"/>
      </w:r>
    </w:p>
    <w:p w:rsidR="003606ED" w:rsidRPr="00BC304A" w:rsidRDefault="003606ED" w:rsidP="003606ED">
      <w:pPr>
        <w:rPr>
          <w:rFonts w:ascii="Book Antiqua" w:eastAsia="SimSun" w:hAnsi="Book Antiqua" w:cs="Book Antiqua"/>
          <w:b/>
          <w:sz w:val="40"/>
          <w:szCs w:val="20"/>
          <w:lang w:val="pt-PT"/>
        </w:rPr>
      </w:pPr>
    </w:p>
    <w:p w:rsidR="003606ED" w:rsidRPr="00BC304A" w:rsidRDefault="003606ED" w:rsidP="003606ED">
      <w:pPr>
        <w:rPr>
          <w:rFonts w:ascii="Book Antiqua" w:eastAsia="SimSun" w:hAnsi="Book Antiqua" w:cs="Book Antiqua"/>
          <w:b/>
          <w:sz w:val="40"/>
          <w:szCs w:val="20"/>
          <w:lang w:val="pt-PT"/>
        </w:rPr>
      </w:pPr>
    </w:p>
    <w:p w:rsidR="003606ED" w:rsidRPr="00BC304A" w:rsidRDefault="003606ED" w:rsidP="003606ED">
      <w:pPr>
        <w:tabs>
          <w:tab w:val="left" w:pos="6750"/>
        </w:tabs>
        <w:rPr>
          <w:rFonts w:ascii="Times New Roman" w:eastAsia="SimSun" w:hAnsi="Times New Roman" w:cs="Times New Roman"/>
          <w:sz w:val="20"/>
          <w:szCs w:val="20"/>
          <w:lang w:val="pt-PT"/>
        </w:rPr>
      </w:pPr>
      <w:r w:rsidRPr="00BC304A">
        <w:rPr>
          <w:rFonts w:ascii="Book Antiqua" w:eastAsia="SimSun" w:hAnsi="Book Antiqua" w:cs="Book Antiqua"/>
          <w:b/>
          <w:sz w:val="40"/>
          <w:szCs w:val="20"/>
          <w:lang w:val="pt-PT"/>
        </w:rPr>
        <w:tab/>
      </w:r>
    </w:p>
    <w:p w:rsidR="003606ED" w:rsidRPr="00BC304A" w:rsidRDefault="003606ED" w:rsidP="003606ED">
      <w:pPr>
        <w:rPr>
          <w:rFonts w:ascii="Book Antiqua" w:eastAsia="SimSun" w:hAnsi="Book Antiqua" w:cs="Book Antiqua"/>
          <w:b/>
          <w:sz w:val="40"/>
          <w:szCs w:val="20"/>
          <w:lang w:val="pt-PT"/>
        </w:rPr>
      </w:pPr>
    </w:p>
    <w:p w:rsidR="003606ED" w:rsidRPr="00BC304A" w:rsidRDefault="003606ED" w:rsidP="003606ED">
      <w:pPr>
        <w:keepNext/>
        <w:outlineLvl w:val="0"/>
        <w:rPr>
          <w:rFonts w:ascii="Book Antiqua" w:eastAsia="SimSun" w:hAnsi="Book Antiqua" w:cs="Book Antiqua"/>
          <w:b/>
          <w:kern w:val="2"/>
          <w:sz w:val="20"/>
          <w:szCs w:val="20"/>
          <w:lang w:val="pt-PT"/>
        </w:rPr>
      </w:pPr>
      <w:r w:rsidRPr="00BC304A">
        <w:rPr>
          <w:rFonts w:ascii="Book Antiqua" w:eastAsia="SimSun" w:hAnsi="Book Antiqua" w:cs="Book Antiqua"/>
          <w:b/>
          <w:kern w:val="2"/>
          <w:sz w:val="28"/>
          <w:szCs w:val="20"/>
          <w:lang w:val="pt-PT"/>
        </w:rPr>
        <w:br/>
      </w:r>
      <w:r w:rsidRPr="00BC304A">
        <w:rPr>
          <w:rFonts w:ascii="Book Antiqua" w:eastAsia="SimSun" w:hAnsi="Book Antiqua" w:cs="Book Antiqua"/>
          <w:b/>
          <w:kern w:val="2"/>
          <w:sz w:val="28"/>
          <w:szCs w:val="20"/>
          <w:lang w:val="pt-PT"/>
        </w:rPr>
        <w:br/>
      </w:r>
    </w:p>
    <w:p w:rsidR="003606ED" w:rsidRPr="00BC304A" w:rsidRDefault="003606ED" w:rsidP="003606ED">
      <w:pPr>
        <w:rPr>
          <w:rFonts w:ascii="Book Antiqua" w:eastAsia="SimSun" w:hAnsi="Book Antiqua" w:cs="Book Antiqua"/>
          <w:b/>
          <w:sz w:val="20"/>
          <w:szCs w:val="20"/>
          <w:lang w:val="pt-PT"/>
        </w:rPr>
      </w:pPr>
    </w:p>
    <w:p w:rsidR="003606ED" w:rsidRPr="00BC304A" w:rsidRDefault="003606ED">
      <w:pPr>
        <w:rPr>
          <w:lang w:val="pt-PT"/>
        </w:rPr>
        <w:sectPr w:rsidR="003606ED" w:rsidRPr="00BC304A">
          <w:headerReference w:type="first" r:id="rId7"/>
          <w:pgSz w:w="12240" w:h="15840"/>
          <w:pgMar w:top="1440" w:right="1800" w:bottom="1661" w:left="1800" w:header="720" w:footer="720" w:gutter="0"/>
          <w:cols w:space="720"/>
          <w:titlePg/>
          <w:docGrid w:linePitch="360"/>
        </w:sectPr>
      </w:pPr>
    </w:p>
    <w:p w:rsidR="00F40DF9" w:rsidRPr="00D31188" w:rsidRDefault="00F40DF9">
      <w:pPr>
        <w:pageBreakBefore/>
        <w:rPr>
          <w:lang w:val="pt-PT"/>
        </w:rPr>
      </w:pPr>
      <w:proofErr w:type="spellStart"/>
      <w:r w:rsidRPr="00D31188">
        <w:rPr>
          <w:rFonts w:ascii="Times New Roman" w:hAnsi="Times New Roman" w:cs="Times New Roman"/>
          <w:b/>
          <w:sz w:val="40"/>
          <w:lang w:val="pt-PT"/>
        </w:rPr>
        <w:lastRenderedPageBreak/>
        <w:t>Change</w:t>
      </w:r>
      <w:proofErr w:type="spellEnd"/>
      <w:r w:rsidRPr="00D31188">
        <w:rPr>
          <w:rFonts w:ascii="Times New Roman" w:hAnsi="Times New Roman" w:cs="Times New Roman"/>
          <w:b/>
          <w:sz w:val="40"/>
          <w:lang w:val="pt-PT"/>
        </w:rPr>
        <w:t xml:space="preserve"> </w:t>
      </w:r>
      <w:proofErr w:type="spellStart"/>
      <w:r w:rsidRPr="00D31188">
        <w:rPr>
          <w:rFonts w:ascii="Times New Roman" w:hAnsi="Times New Roman" w:cs="Times New Roman"/>
          <w:b/>
          <w:sz w:val="40"/>
          <w:lang w:val="pt-PT"/>
        </w:rPr>
        <w:t>History</w:t>
      </w:r>
      <w:proofErr w:type="spellEnd"/>
      <w:r w:rsidRPr="00D31188">
        <w:rPr>
          <w:rFonts w:ascii="Times New Roman" w:hAnsi="Times New Roman" w:cs="Times New Roman"/>
          <w:b/>
          <w:sz w:val="40"/>
          <w:lang w:val="pt-PT"/>
        </w:rPr>
        <w:t xml:space="preserve"> </w:t>
      </w:r>
      <w:r w:rsidRPr="00D31188">
        <w:rPr>
          <w:rFonts w:ascii="Times New Roman" w:hAnsi="Times New Roman" w:cs="Times New Roman"/>
          <w:b/>
          <w:i/>
          <w:sz w:val="40"/>
          <w:lang w:val="pt-PT"/>
        </w:rPr>
        <w:t>(Histórico de Mudanças)</w:t>
      </w:r>
    </w:p>
    <w:p w:rsidR="00F40DF9" w:rsidRPr="00D31188" w:rsidRDefault="00F40DF9">
      <w:pPr>
        <w:rPr>
          <w:rFonts w:ascii="Times New Roman" w:hAnsi="Times New Roman" w:cs="Times New Roman"/>
          <w:lang w:val="pt-PT"/>
        </w:rPr>
      </w:pPr>
    </w:p>
    <w:tbl>
      <w:tblPr>
        <w:tblW w:w="10411" w:type="dxa"/>
        <w:tblInd w:w="-792" w:type="dxa"/>
        <w:tblLayout w:type="fixed"/>
        <w:tblLook w:val="0000" w:firstRow="0" w:lastRow="0" w:firstColumn="0" w:lastColumn="0" w:noHBand="0" w:noVBand="0"/>
      </w:tblPr>
      <w:tblGrid>
        <w:gridCol w:w="2534"/>
        <w:gridCol w:w="1188"/>
        <w:gridCol w:w="4938"/>
        <w:gridCol w:w="1751"/>
      </w:tblGrid>
      <w:tr w:rsidR="00F40DF9" w:rsidRPr="00D31188" w:rsidTr="00DA2357">
        <w:trPr>
          <w:trHeight w:val="769"/>
        </w:trPr>
        <w:tc>
          <w:tcPr>
            <w:tcW w:w="2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  <w:vAlign w:val="center"/>
          </w:tcPr>
          <w:p w:rsidR="00F40DF9" w:rsidRPr="00D31188" w:rsidRDefault="00F40DF9">
            <w:pPr>
              <w:pStyle w:val="Tabletext"/>
            </w:pPr>
            <w:r w:rsidRPr="00D31188">
              <w:rPr>
                <w:rFonts w:ascii="Times New Roman" w:hAnsi="Times New Roman" w:cs="Times New Roman"/>
                <w:b/>
              </w:rPr>
              <w:t xml:space="preserve">Date </w:t>
            </w:r>
            <w:r w:rsidRPr="00D31188">
              <w:rPr>
                <w:rFonts w:ascii="Times New Roman" w:hAnsi="Times New Roman" w:cs="Times New Roman"/>
                <w:b/>
                <w:i/>
              </w:rPr>
              <w:t>(Data)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  <w:vAlign w:val="center"/>
          </w:tcPr>
          <w:p w:rsidR="00F40DF9" w:rsidRPr="00D31188" w:rsidRDefault="00F40DF9">
            <w:pPr>
              <w:pStyle w:val="Tabletext"/>
            </w:pPr>
            <w:r w:rsidRPr="00D31188">
              <w:rPr>
                <w:rFonts w:ascii="Times New Roman" w:hAnsi="Times New Roman" w:cs="Times New Roman"/>
                <w:b/>
              </w:rPr>
              <w:t xml:space="preserve">Version </w:t>
            </w:r>
            <w:r w:rsidRPr="00D31188">
              <w:rPr>
                <w:rFonts w:ascii="Times New Roman" w:hAnsi="Times New Roman" w:cs="Times New Roman"/>
                <w:b/>
                <w:i/>
              </w:rPr>
              <w:t>(</w:t>
            </w:r>
            <w:proofErr w:type="spellStart"/>
            <w:r w:rsidRPr="00D31188">
              <w:rPr>
                <w:rFonts w:ascii="Times New Roman" w:hAnsi="Times New Roman" w:cs="Times New Roman"/>
                <w:b/>
                <w:i/>
              </w:rPr>
              <w:t>Versão</w:t>
            </w:r>
            <w:proofErr w:type="spellEnd"/>
            <w:r w:rsidRPr="00D31188">
              <w:rPr>
                <w:rFonts w:ascii="Times New Roman" w:hAnsi="Times New Roman" w:cs="Times New Roman"/>
                <w:b/>
                <w:i/>
              </w:rPr>
              <w:t>)</w:t>
            </w:r>
          </w:p>
        </w:tc>
        <w:tc>
          <w:tcPr>
            <w:tcW w:w="4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  <w:vAlign w:val="center"/>
          </w:tcPr>
          <w:p w:rsidR="00F40DF9" w:rsidRPr="00D31188" w:rsidRDefault="00F40DF9">
            <w:pPr>
              <w:pStyle w:val="Tabletext"/>
            </w:pPr>
            <w:r w:rsidRPr="00D31188">
              <w:rPr>
                <w:rFonts w:ascii="Times New Roman" w:hAnsi="Times New Roman" w:cs="Times New Roman"/>
                <w:b/>
              </w:rPr>
              <w:t xml:space="preserve">Description </w:t>
            </w:r>
            <w:r w:rsidRPr="00D31188">
              <w:rPr>
                <w:rFonts w:ascii="Times New Roman" w:hAnsi="Times New Roman" w:cs="Times New Roman"/>
                <w:b/>
                <w:i/>
              </w:rPr>
              <w:t>(</w:t>
            </w:r>
            <w:proofErr w:type="spellStart"/>
            <w:r w:rsidRPr="00D31188">
              <w:rPr>
                <w:rFonts w:ascii="Times New Roman" w:hAnsi="Times New Roman" w:cs="Times New Roman"/>
                <w:b/>
                <w:i/>
              </w:rPr>
              <w:t>Descrição</w:t>
            </w:r>
            <w:proofErr w:type="spellEnd"/>
            <w:r w:rsidRPr="00D31188">
              <w:rPr>
                <w:rFonts w:ascii="Times New Roman" w:hAnsi="Times New Roman" w:cs="Times New Roman"/>
                <w:b/>
                <w:i/>
              </w:rPr>
              <w:t>)</w:t>
            </w:r>
          </w:p>
        </w:tc>
        <w:tc>
          <w:tcPr>
            <w:tcW w:w="17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F40DF9" w:rsidRPr="00D31188" w:rsidRDefault="00F40DF9">
            <w:pPr>
              <w:pStyle w:val="Tabletext"/>
            </w:pPr>
            <w:r w:rsidRPr="00D31188">
              <w:rPr>
                <w:rFonts w:ascii="Times New Roman" w:hAnsi="Times New Roman" w:cs="Times New Roman"/>
                <w:b/>
              </w:rPr>
              <w:t xml:space="preserve">Author </w:t>
            </w:r>
            <w:r w:rsidRPr="00D31188">
              <w:rPr>
                <w:rFonts w:ascii="Times New Roman" w:hAnsi="Times New Roman" w:cs="Times New Roman"/>
                <w:b/>
                <w:i/>
              </w:rPr>
              <w:t>(</w:t>
            </w:r>
            <w:proofErr w:type="spellStart"/>
            <w:r w:rsidRPr="00D31188">
              <w:rPr>
                <w:rFonts w:ascii="Times New Roman" w:hAnsi="Times New Roman" w:cs="Times New Roman"/>
                <w:b/>
                <w:i/>
              </w:rPr>
              <w:t>Autor</w:t>
            </w:r>
            <w:proofErr w:type="spellEnd"/>
            <w:r w:rsidRPr="00D31188">
              <w:rPr>
                <w:rFonts w:ascii="Times New Roman" w:hAnsi="Times New Roman" w:cs="Times New Roman"/>
                <w:b/>
                <w:i/>
              </w:rPr>
              <w:t>)</w:t>
            </w:r>
          </w:p>
        </w:tc>
      </w:tr>
      <w:tr w:rsidR="00F40DF9" w:rsidRPr="00D31188" w:rsidTr="00DA2357">
        <w:trPr>
          <w:trHeight w:val="688"/>
        </w:trPr>
        <w:tc>
          <w:tcPr>
            <w:tcW w:w="2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40DF9" w:rsidRPr="00D31188" w:rsidRDefault="00DA2357" w:rsidP="00E15544">
            <w:pPr>
              <w:pStyle w:val="Tabletext"/>
            </w:pPr>
            <w:r>
              <w:rPr>
                <w:rFonts w:ascii="Times New Roman" w:eastAsia="Times New Roman" w:hAnsi="Times New Roman" w:cs="Times New Roman"/>
              </w:rPr>
              <w:t>17 de Janeiro</w:t>
            </w:r>
            <w:r w:rsidR="002A6158" w:rsidRPr="002A6158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F024E">
              <w:rPr>
                <w:rFonts w:ascii="Times New Roman" w:eastAsia="Times New Roman" w:hAnsi="Times New Roman" w:cs="Times New Roman"/>
              </w:rPr>
              <w:t>d</w:t>
            </w:r>
            <w:r w:rsidR="00F40DF9" w:rsidRPr="00D31188">
              <w:rPr>
                <w:rFonts w:ascii="Times New Roman" w:hAnsi="Times New Roman" w:cs="Times New Roman"/>
              </w:rPr>
              <w:t>e 202</w:t>
            </w:r>
            <w:r>
              <w:rPr>
                <w:rFonts w:ascii="Times New Roman" w:hAnsi="Times New Roman" w:cs="Times New Roman"/>
              </w:rPr>
              <w:t>5</w:t>
            </w:r>
            <w:r w:rsidR="00F40DF9" w:rsidRPr="00D31188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40DF9" w:rsidRPr="00D31188" w:rsidRDefault="00F40DF9">
            <w:pPr>
              <w:pStyle w:val="Tabletext"/>
            </w:pPr>
            <w:r w:rsidRPr="00D31188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4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F40DF9" w:rsidRPr="00D31188" w:rsidRDefault="00F40DF9" w:rsidP="00DE700F">
            <w:pPr>
              <w:pStyle w:val="Tabletext"/>
              <w:rPr>
                <w:lang w:val="pt-PT"/>
              </w:rPr>
            </w:pPr>
            <w:r w:rsidRPr="00D31188">
              <w:rPr>
                <w:rFonts w:ascii="Times New Roman" w:hAnsi="Times New Roman" w:cs="Times New Roman"/>
                <w:lang w:val="pt-PT"/>
              </w:rPr>
              <w:t xml:space="preserve">Elaboração do Plano de Implantação para Versão </w:t>
            </w:r>
            <w:r w:rsidR="003F639D">
              <w:rPr>
                <w:rFonts w:ascii="Times New Roman" w:hAnsi="Times New Roman" w:cs="Times New Roman"/>
                <w:lang w:val="pt-PT"/>
              </w:rPr>
              <w:t>01.11</w:t>
            </w:r>
            <w:r w:rsidR="00DA2357">
              <w:rPr>
                <w:rFonts w:ascii="Times New Roman" w:hAnsi="Times New Roman" w:cs="Times New Roman"/>
                <w:lang w:val="pt-PT"/>
              </w:rPr>
              <w:t>.05</w:t>
            </w:r>
            <w:r w:rsidR="004320F9">
              <w:rPr>
                <w:rFonts w:ascii="Times New Roman" w:hAnsi="Times New Roman" w:cs="Times New Roman"/>
                <w:lang w:val="pt-PT"/>
              </w:rPr>
              <w:t>_vBoane</w:t>
            </w:r>
            <w:r w:rsidRPr="00D31188">
              <w:rPr>
                <w:rFonts w:ascii="Times New Roman" w:hAnsi="Times New Roman" w:cs="Times New Roman"/>
                <w:lang w:val="pt-PT"/>
              </w:rPr>
              <w:t xml:space="preserve"> do </w:t>
            </w:r>
            <w:proofErr w:type="spellStart"/>
            <w:r w:rsidR="002F7892">
              <w:rPr>
                <w:rFonts w:ascii="Times New Roman" w:hAnsi="Times New Roman" w:cs="Times New Roman"/>
                <w:lang w:val="pt-PT"/>
              </w:rPr>
              <w:t>eBAU</w:t>
            </w:r>
            <w:proofErr w:type="spellEnd"/>
          </w:p>
        </w:tc>
        <w:tc>
          <w:tcPr>
            <w:tcW w:w="17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F40DF9" w:rsidRPr="00D31188" w:rsidRDefault="00DA2357">
            <w:pPr>
              <w:pStyle w:val="Tabletext"/>
              <w:rPr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 xml:space="preserve">Hugo </w:t>
            </w:r>
            <w:proofErr w:type="spellStart"/>
            <w:r>
              <w:rPr>
                <w:rFonts w:ascii="Times New Roman" w:hAnsi="Times New Roman" w:cs="Times New Roman"/>
                <w:lang w:val="pt-PT"/>
              </w:rPr>
              <w:t>Magaia</w:t>
            </w:r>
            <w:proofErr w:type="spellEnd"/>
          </w:p>
        </w:tc>
      </w:tr>
    </w:tbl>
    <w:p w:rsidR="00F40DF9" w:rsidRPr="00D31188" w:rsidRDefault="00F40DF9">
      <w:pPr>
        <w:jc w:val="right"/>
        <w:rPr>
          <w:rFonts w:ascii="Times New Roman" w:hAnsi="Times New Roman" w:cs="Times New Roman"/>
          <w:lang w:val="pt-PT"/>
        </w:rPr>
      </w:pPr>
    </w:p>
    <w:p w:rsidR="00F40DF9" w:rsidRPr="00D31188" w:rsidRDefault="00F40DF9">
      <w:pPr>
        <w:tabs>
          <w:tab w:val="left" w:pos="2775"/>
        </w:tabs>
        <w:rPr>
          <w:lang w:val="pt-PT"/>
        </w:rPr>
      </w:pPr>
      <w:r w:rsidRPr="00D31188">
        <w:rPr>
          <w:rFonts w:ascii="Times New Roman" w:hAnsi="Times New Roman" w:cs="Times New Roman"/>
          <w:b/>
          <w:kern w:val="2"/>
          <w:sz w:val="40"/>
          <w:lang w:val="pt-PT"/>
        </w:rPr>
        <w:tab/>
      </w:r>
    </w:p>
    <w:p w:rsidR="00F40DF9" w:rsidRPr="00D31188" w:rsidRDefault="00F40DF9">
      <w:pPr>
        <w:tabs>
          <w:tab w:val="left" w:pos="2145"/>
          <w:tab w:val="center" w:pos="4323"/>
          <w:tab w:val="left" w:pos="5175"/>
        </w:tabs>
        <w:rPr>
          <w:lang w:val="pt-PT"/>
        </w:rPr>
      </w:pPr>
      <w:r w:rsidRPr="00D31188">
        <w:rPr>
          <w:rFonts w:ascii="Times New Roman" w:hAnsi="Times New Roman" w:cs="Times New Roman"/>
          <w:sz w:val="40"/>
          <w:lang w:val="pt-PT"/>
        </w:rPr>
        <w:tab/>
      </w:r>
      <w:r w:rsidRPr="00D31188">
        <w:rPr>
          <w:rFonts w:ascii="Times New Roman" w:hAnsi="Times New Roman" w:cs="Times New Roman"/>
          <w:sz w:val="40"/>
          <w:lang w:val="pt-PT"/>
        </w:rPr>
        <w:tab/>
      </w:r>
      <w:r w:rsidRPr="00D31188">
        <w:rPr>
          <w:rFonts w:ascii="Times New Roman" w:hAnsi="Times New Roman" w:cs="Times New Roman"/>
          <w:sz w:val="40"/>
          <w:lang w:val="pt-PT"/>
        </w:rPr>
        <w:tab/>
      </w:r>
    </w:p>
    <w:p w:rsidR="00F40DF9" w:rsidRPr="00D31188" w:rsidRDefault="00F40DF9">
      <w:pPr>
        <w:jc w:val="center"/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tabs>
          <w:tab w:val="left" w:pos="6106"/>
        </w:tabs>
        <w:rPr>
          <w:lang w:val="pt-PT"/>
        </w:rPr>
      </w:pPr>
      <w:r w:rsidRPr="00D31188">
        <w:rPr>
          <w:rFonts w:ascii="Times New Roman" w:hAnsi="Times New Roman" w:cs="Times New Roman"/>
          <w:sz w:val="40"/>
          <w:lang w:val="pt-PT"/>
        </w:rPr>
        <w:tab/>
      </w:r>
    </w:p>
    <w:p w:rsidR="00F40DF9" w:rsidRPr="00D31188" w:rsidRDefault="00F40DF9">
      <w:pPr>
        <w:tabs>
          <w:tab w:val="left" w:pos="5640"/>
        </w:tabs>
        <w:rPr>
          <w:lang w:val="pt-PT"/>
        </w:rPr>
      </w:pPr>
      <w:r w:rsidRPr="00D31188">
        <w:rPr>
          <w:rFonts w:ascii="Times New Roman" w:hAnsi="Times New Roman" w:cs="Times New Roman"/>
          <w:sz w:val="40"/>
          <w:lang w:val="pt-PT"/>
        </w:rPr>
        <w:tab/>
      </w: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</w:p>
    <w:p w:rsidR="00F40DF9" w:rsidRPr="00D31188" w:rsidRDefault="00F40DF9">
      <w:pPr>
        <w:rPr>
          <w:rFonts w:ascii="Times New Roman" w:hAnsi="Times New Roman" w:cs="Times New Roman"/>
          <w:sz w:val="40"/>
          <w:lang w:val="pt-PT"/>
        </w:rPr>
      </w:pPr>
      <w:bookmarkStart w:id="1" w:name="_GoBack"/>
      <w:bookmarkEnd w:id="1"/>
    </w:p>
    <w:bookmarkEnd w:id="0"/>
    <w:p w:rsidR="00F40DF9" w:rsidRPr="00D31188" w:rsidRDefault="00F40DF9">
      <w:pPr>
        <w:pStyle w:val="Cabealho1"/>
        <w:spacing w:line="276" w:lineRule="auto"/>
        <w:rPr>
          <w:lang w:val="pt-PT"/>
        </w:rPr>
      </w:pPr>
      <w:r w:rsidRPr="00D31188">
        <w:rPr>
          <w:rFonts w:ascii="Times New Roman" w:hAnsi="Times New Roman" w:cs="Times New Roman"/>
          <w:lang w:val="pt-PT"/>
        </w:rPr>
        <w:t>Introdução</w:t>
      </w:r>
    </w:p>
    <w:p w:rsidR="00F40DF9" w:rsidRPr="00D31188" w:rsidRDefault="00F40DF9">
      <w:pPr>
        <w:spacing w:line="276" w:lineRule="auto"/>
        <w:rPr>
          <w:rFonts w:ascii="Times New Roman" w:hAnsi="Times New Roman" w:cs="Times New Roman"/>
          <w:lang w:val="pt-PT"/>
        </w:rPr>
      </w:pPr>
    </w:p>
    <w:p w:rsidR="00F40DF9" w:rsidRPr="004B0225" w:rsidRDefault="00F40DF9">
      <w:pPr>
        <w:spacing w:line="276" w:lineRule="auto"/>
        <w:jc w:val="both"/>
        <w:rPr>
          <w:rFonts w:ascii="Book Antiqua" w:hAnsi="Book Antiqua" w:cs="Times New Roman"/>
          <w:lang w:val="pt-PT"/>
        </w:rPr>
      </w:pPr>
      <w:r w:rsidRPr="004B0225">
        <w:rPr>
          <w:rFonts w:ascii="Book Antiqua" w:hAnsi="Book Antiqua" w:cs="Times New Roman"/>
          <w:lang w:val="pt-PT"/>
        </w:rPr>
        <w:t>Este documento apresenta o Pla</w:t>
      </w:r>
      <w:r w:rsidR="00517E81">
        <w:rPr>
          <w:rFonts w:ascii="Book Antiqua" w:hAnsi="Book Antiqua" w:cs="Times New Roman"/>
          <w:lang w:val="pt-PT"/>
        </w:rPr>
        <w:t xml:space="preserve">no de Implantação para a versão </w:t>
      </w:r>
      <w:r w:rsidR="003F639D">
        <w:rPr>
          <w:rFonts w:ascii="Book Antiqua" w:hAnsi="Book Antiqua" w:cs="Times New Roman"/>
          <w:b/>
          <w:lang w:val="pt-PT"/>
        </w:rPr>
        <w:t>01_11</w:t>
      </w:r>
      <w:r w:rsidR="00DA2357">
        <w:rPr>
          <w:rFonts w:ascii="Book Antiqua" w:hAnsi="Book Antiqua" w:cs="Times New Roman"/>
          <w:b/>
          <w:lang w:val="pt-PT"/>
        </w:rPr>
        <w:t>_05</w:t>
      </w:r>
      <w:r w:rsidR="00517E81">
        <w:rPr>
          <w:rFonts w:ascii="Book Antiqua" w:hAnsi="Book Antiqua" w:cs="Times New Roman"/>
          <w:lang w:val="pt-PT"/>
        </w:rPr>
        <w:t xml:space="preserve"> </w:t>
      </w:r>
      <w:r w:rsidRPr="004B0225">
        <w:rPr>
          <w:rFonts w:ascii="Book Antiqua" w:hAnsi="Book Antiqua" w:cs="Times New Roman"/>
          <w:lang w:val="pt-PT"/>
        </w:rPr>
        <w:t xml:space="preserve">da Aplicação </w:t>
      </w:r>
      <w:r w:rsidR="002F7892" w:rsidRPr="004B0225">
        <w:rPr>
          <w:rFonts w:ascii="Book Antiqua" w:hAnsi="Book Antiqua" w:cs="Times New Roman"/>
          <w:b/>
          <w:color w:val="000000" w:themeColor="text1"/>
          <w:lang w:val="pt-PT"/>
        </w:rPr>
        <w:t>eBAU</w:t>
      </w:r>
      <w:r w:rsidR="00D63D61">
        <w:rPr>
          <w:rFonts w:ascii="Book Antiqua" w:hAnsi="Book Antiqua" w:cs="Times New Roman"/>
          <w:b/>
          <w:color w:val="000000" w:themeColor="text1"/>
          <w:lang w:val="pt-PT"/>
        </w:rPr>
        <w:t>,</w:t>
      </w:r>
      <w:r w:rsidR="002F7892" w:rsidRPr="004B0225">
        <w:rPr>
          <w:rFonts w:ascii="Book Antiqua" w:hAnsi="Book Antiqua" w:cs="Times New Roman"/>
          <w:lang w:val="pt-PT"/>
        </w:rPr>
        <w:t xml:space="preserve"> </w:t>
      </w:r>
      <w:r w:rsidR="00D63D61">
        <w:rPr>
          <w:rFonts w:ascii="Book Antiqua" w:hAnsi="Book Antiqua" w:cs="Times New Roman"/>
          <w:lang w:val="pt-PT"/>
        </w:rPr>
        <w:t xml:space="preserve">funcionalidade de relatórios </w:t>
      </w:r>
      <w:r w:rsidRPr="004B0225">
        <w:rPr>
          <w:rFonts w:ascii="Book Antiqua" w:hAnsi="Book Antiqua" w:cs="Times New Roman"/>
          <w:lang w:val="pt-PT"/>
        </w:rPr>
        <w:t>a ser disponibilizado para</w:t>
      </w:r>
      <w:r w:rsidR="004320F9" w:rsidRPr="004B0225">
        <w:rPr>
          <w:rFonts w:ascii="Book Antiqua" w:hAnsi="Book Antiqua" w:cs="Times New Roman"/>
          <w:lang w:val="pt-PT"/>
        </w:rPr>
        <w:t xml:space="preserve"> o ambiente de produção e treinamento</w:t>
      </w:r>
      <w:r w:rsidRPr="004B0225">
        <w:rPr>
          <w:rFonts w:ascii="Book Antiqua" w:hAnsi="Book Antiqua" w:cs="Times New Roman"/>
          <w:lang w:val="pt-PT"/>
        </w:rPr>
        <w:t xml:space="preserve"> em</w:t>
      </w:r>
      <w:r w:rsidR="00675B7D">
        <w:rPr>
          <w:rFonts w:ascii="Book Antiqua" w:hAnsi="Book Antiqua" w:cs="Times New Roman"/>
          <w:lang w:val="pt-PT"/>
        </w:rPr>
        <w:t xml:space="preserve"> </w:t>
      </w:r>
      <w:r w:rsidR="00DA2357">
        <w:rPr>
          <w:rFonts w:ascii="Book Antiqua" w:hAnsi="Book Antiqua" w:cs="Times New Roman"/>
          <w:b/>
          <w:lang w:val="pt-PT"/>
        </w:rPr>
        <w:t>17 de Janeiro</w:t>
      </w:r>
      <w:r w:rsidR="002A6158" w:rsidRPr="00D63D61">
        <w:rPr>
          <w:rFonts w:ascii="Book Antiqua" w:hAnsi="Book Antiqua" w:cs="Times New Roman"/>
          <w:b/>
          <w:lang w:val="pt-PT"/>
        </w:rPr>
        <w:t xml:space="preserve"> </w:t>
      </w:r>
      <w:r w:rsidR="00DA2357">
        <w:rPr>
          <w:rFonts w:ascii="Book Antiqua" w:hAnsi="Book Antiqua" w:cs="Times New Roman"/>
          <w:b/>
          <w:lang w:val="pt-PT"/>
        </w:rPr>
        <w:t>de 2025</w:t>
      </w:r>
      <w:r w:rsidR="00A7636E">
        <w:rPr>
          <w:rFonts w:ascii="Book Antiqua" w:hAnsi="Book Antiqua" w:cs="Times New Roman"/>
          <w:lang w:val="pt-PT"/>
        </w:rPr>
        <w:t>.</w:t>
      </w:r>
    </w:p>
    <w:p w:rsidR="00F40DF9" w:rsidRPr="004320F9" w:rsidRDefault="00F40DF9">
      <w:pPr>
        <w:spacing w:line="276" w:lineRule="auto"/>
        <w:rPr>
          <w:rFonts w:ascii="Times New Roman" w:hAnsi="Times New Roman" w:cs="Times New Roman"/>
          <w:lang w:val="pt-PT"/>
        </w:rPr>
      </w:pPr>
    </w:p>
    <w:p w:rsidR="00F40DF9" w:rsidRPr="00D31188" w:rsidRDefault="00F40DF9">
      <w:pPr>
        <w:pStyle w:val="Cabealho1"/>
        <w:spacing w:before="0" w:after="0" w:line="276" w:lineRule="auto"/>
        <w:rPr>
          <w:lang w:val="pt-PT"/>
        </w:rPr>
      </w:pPr>
      <w:r w:rsidRPr="00D31188">
        <w:rPr>
          <w:rFonts w:ascii="Times New Roman" w:hAnsi="Times New Roman" w:cs="Times New Roman"/>
          <w:bCs/>
          <w:lang w:val="pt-PT"/>
        </w:rPr>
        <w:t>Escopo</w:t>
      </w:r>
    </w:p>
    <w:p w:rsidR="00F40DF9" w:rsidRPr="00D31188" w:rsidRDefault="00F40DF9">
      <w:pPr>
        <w:spacing w:line="276" w:lineRule="auto"/>
        <w:rPr>
          <w:rFonts w:ascii="Times New Roman" w:hAnsi="Times New Roman" w:cs="Times New Roman"/>
          <w:lang w:val="pt-PT"/>
        </w:rPr>
      </w:pPr>
    </w:p>
    <w:p w:rsidR="00F40DF9" w:rsidRPr="00D31188" w:rsidRDefault="00F40DF9">
      <w:pPr>
        <w:spacing w:line="276" w:lineRule="auto"/>
        <w:jc w:val="both"/>
        <w:rPr>
          <w:lang w:val="pt-PT"/>
        </w:rPr>
      </w:pPr>
      <w:r w:rsidRPr="00D31188">
        <w:rPr>
          <w:rFonts w:ascii="Times New Roman" w:hAnsi="Times New Roman" w:cs="Times New Roman"/>
          <w:lang w:val="pt-PT"/>
        </w:rPr>
        <w:t xml:space="preserve">A versão </w:t>
      </w:r>
      <w:r w:rsidR="00AC31E8">
        <w:rPr>
          <w:rFonts w:ascii="Times New Roman" w:hAnsi="Times New Roman" w:cs="Times New Roman"/>
          <w:lang w:val="pt-PT"/>
        </w:rPr>
        <w:t>eBAU_</w:t>
      </w:r>
      <w:r w:rsidR="00577376">
        <w:rPr>
          <w:rFonts w:ascii="Times New Roman" w:hAnsi="Times New Roman" w:cs="Times New Roman"/>
          <w:b/>
          <w:lang w:val="pt-PT"/>
        </w:rPr>
        <w:t>01.11</w:t>
      </w:r>
      <w:r w:rsidR="00E26944">
        <w:rPr>
          <w:rFonts w:ascii="Times New Roman" w:hAnsi="Times New Roman" w:cs="Times New Roman"/>
          <w:b/>
          <w:lang w:val="pt-PT"/>
        </w:rPr>
        <w:t>.05</w:t>
      </w:r>
      <w:r w:rsidR="00787603">
        <w:rPr>
          <w:rFonts w:ascii="Times New Roman" w:hAnsi="Times New Roman" w:cs="Times New Roman"/>
          <w:lang w:val="pt-PT"/>
        </w:rPr>
        <w:t xml:space="preserve"> </w:t>
      </w:r>
      <w:r w:rsidR="00DE700F" w:rsidRPr="00D31188">
        <w:rPr>
          <w:rFonts w:ascii="Times New Roman" w:hAnsi="Times New Roman" w:cs="Times New Roman"/>
          <w:lang w:val="pt-PT"/>
        </w:rPr>
        <w:t>é</w:t>
      </w:r>
      <w:r w:rsidR="00460E7B" w:rsidRPr="00D31188">
        <w:rPr>
          <w:rFonts w:ascii="Times New Roman" w:hAnsi="Times New Roman" w:cs="Times New Roman"/>
          <w:lang w:val="pt-PT"/>
        </w:rPr>
        <w:t xml:space="preserve"> </w:t>
      </w:r>
      <w:r w:rsidR="004B0225">
        <w:rPr>
          <w:rFonts w:ascii="Times New Roman" w:hAnsi="Times New Roman" w:cs="Times New Roman"/>
          <w:lang w:val="pt-PT"/>
        </w:rPr>
        <w:t>um</w:t>
      </w:r>
      <w:r w:rsidRPr="00D31188">
        <w:rPr>
          <w:rFonts w:ascii="Times New Roman" w:hAnsi="Times New Roman" w:cs="Times New Roman"/>
          <w:lang w:val="pt-PT"/>
        </w:rPr>
        <w:t>a versão</w:t>
      </w:r>
      <w:r w:rsidR="00017699">
        <w:rPr>
          <w:rFonts w:ascii="Times New Roman" w:hAnsi="Times New Roman" w:cs="Times New Roman"/>
          <w:lang w:val="pt-PT"/>
        </w:rPr>
        <w:t xml:space="preserve"> incremental</w:t>
      </w:r>
      <w:r w:rsidR="004B0225">
        <w:rPr>
          <w:rFonts w:ascii="Times New Roman" w:hAnsi="Times New Roman" w:cs="Times New Roman"/>
          <w:lang w:val="pt-PT"/>
        </w:rPr>
        <w:t xml:space="preserve"> à versão </w:t>
      </w:r>
      <w:r w:rsidR="008A53BD" w:rsidRPr="00017699">
        <w:rPr>
          <w:rFonts w:ascii="Times New Roman" w:hAnsi="Times New Roman" w:cs="Times New Roman"/>
          <w:b/>
          <w:lang w:val="pt-PT"/>
        </w:rPr>
        <w:t>eBAU_</w:t>
      </w:r>
      <w:r w:rsidR="003C4BB6">
        <w:rPr>
          <w:rFonts w:ascii="Times New Roman" w:hAnsi="Times New Roman" w:cs="Times New Roman"/>
          <w:b/>
          <w:lang w:val="pt-PT"/>
        </w:rPr>
        <w:t>01.11</w:t>
      </w:r>
      <w:r w:rsidR="00E26944">
        <w:rPr>
          <w:rFonts w:ascii="Times New Roman" w:hAnsi="Times New Roman" w:cs="Times New Roman"/>
          <w:b/>
          <w:lang w:val="pt-PT"/>
        </w:rPr>
        <w:t>.04</w:t>
      </w:r>
      <w:r w:rsidR="00D15483" w:rsidRPr="00D31188">
        <w:rPr>
          <w:rFonts w:ascii="Times New Roman" w:hAnsi="Times New Roman" w:cs="Times New Roman"/>
          <w:lang w:val="pt-PT"/>
        </w:rPr>
        <w:t>.</w:t>
      </w:r>
    </w:p>
    <w:p w:rsidR="00F40DF9" w:rsidRPr="00D31188" w:rsidRDefault="00F40DF9">
      <w:pPr>
        <w:spacing w:line="276" w:lineRule="auto"/>
        <w:jc w:val="center"/>
        <w:rPr>
          <w:rFonts w:ascii="Times New Roman" w:hAnsi="Times New Roman" w:cs="Times New Roman"/>
          <w:lang w:val="pt-PT"/>
        </w:rPr>
      </w:pPr>
    </w:p>
    <w:p w:rsidR="00F40DF9" w:rsidRDefault="00F40DF9">
      <w:pPr>
        <w:spacing w:line="276" w:lineRule="auto"/>
        <w:jc w:val="both"/>
        <w:rPr>
          <w:rFonts w:ascii="Times New Roman" w:hAnsi="Times New Roman" w:cs="Times New Roman"/>
          <w:color w:val="000000"/>
          <w:lang w:val="pt-PT"/>
        </w:rPr>
      </w:pPr>
      <w:r w:rsidRPr="00D31188">
        <w:rPr>
          <w:rFonts w:ascii="Times New Roman" w:hAnsi="Times New Roman" w:cs="Times New Roman"/>
          <w:lang w:val="pt-PT"/>
        </w:rPr>
        <w:t xml:space="preserve">O </w:t>
      </w:r>
      <w:r w:rsidRPr="00D31188">
        <w:rPr>
          <w:rFonts w:ascii="Times New Roman" w:hAnsi="Times New Roman" w:cs="Times New Roman"/>
          <w:color w:val="000000"/>
          <w:lang w:val="pt-PT"/>
        </w:rPr>
        <w:t xml:space="preserve">presente Plano de Implantação pode ser consultado no </w:t>
      </w:r>
      <w:r w:rsidR="00157AE2">
        <w:rPr>
          <w:rFonts w:ascii="Times New Roman" w:hAnsi="Times New Roman" w:cs="Times New Roman"/>
          <w:color w:val="000000"/>
          <w:lang w:val="pt-PT"/>
        </w:rPr>
        <w:t>seguinte caminho do GIT:</w:t>
      </w:r>
    </w:p>
    <w:p w:rsidR="00157AE2" w:rsidRDefault="00157AE2">
      <w:pPr>
        <w:spacing w:line="276" w:lineRule="auto"/>
        <w:jc w:val="both"/>
        <w:rPr>
          <w:rFonts w:ascii="Times New Roman" w:hAnsi="Times New Roman" w:cs="Times New Roman"/>
          <w:color w:val="000000"/>
          <w:lang w:val="pt-PT"/>
        </w:rPr>
      </w:pPr>
    </w:p>
    <w:p w:rsidR="00E217FF" w:rsidRDefault="003E3362">
      <w:pPr>
        <w:spacing w:line="276" w:lineRule="auto"/>
        <w:rPr>
          <w:lang w:val="pt-PT"/>
        </w:rPr>
      </w:pPr>
      <w:hyperlink r:id="rId8" w:history="1">
        <w:r w:rsidR="00BF3A17" w:rsidRPr="00B664BC">
          <w:rPr>
            <w:rStyle w:val="Hiperligao"/>
            <w:lang w:val="pt-PT"/>
          </w:rPr>
          <w:t>http://gitlab.cedsif.gov.mz/docs/ebau/tree/master/2.%20Desenvolvimento/2.4.%20Testes/2.4.3.%20Versoes/01.11.04%20vBoane/Documentos%20da%20Versao</w:t>
        </w:r>
      </w:hyperlink>
    </w:p>
    <w:p w:rsidR="00E217FF" w:rsidRPr="00E217FF" w:rsidRDefault="00E217FF">
      <w:pPr>
        <w:spacing w:line="276" w:lineRule="auto"/>
        <w:rPr>
          <w:rFonts w:ascii="Times New Roman" w:hAnsi="Times New Roman" w:cs="Times New Roman"/>
          <w:color w:val="000000"/>
          <w:u w:val="single"/>
          <w:lang w:val="pt-PT"/>
        </w:rPr>
      </w:pPr>
    </w:p>
    <w:p w:rsidR="00F40DF9" w:rsidRPr="00D31188" w:rsidRDefault="00F40DF9">
      <w:pPr>
        <w:spacing w:line="276" w:lineRule="auto"/>
        <w:rPr>
          <w:lang w:val="pt-PT"/>
        </w:rPr>
      </w:pPr>
      <w:r w:rsidRPr="00D31188">
        <w:rPr>
          <w:rFonts w:ascii="Times New Roman" w:hAnsi="Times New Roman" w:cs="Times New Roman"/>
          <w:lang w:val="pt-PT"/>
        </w:rPr>
        <w:t>A versão é composta pelos seguintes itens:</w:t>
      </w:r>
    </w:p>
    <w:p w:rsidR="00F40DF9" w:rsidRPr="00D31188" w:rsidRDefault="00F40DF9">
      <w:pPr>
        <w:spacing w:line="276" w:lineRule="auto"/>
        <w:rPr>
          <w:rFonts w:ascii="Times New Roman" w:hAnsi="Times New Roman" w:cs="Times New Roman"/>
          <w:lang w:val="pt-PT"/>
        </w:rPr>
      </w:pPr>
    </w:p>
    <w:p w:rsidR="00F40DF9" w:rsidRPr="0079283E" w:rsidRDefault="00F40DF9" w:rsidP="0079283E">
      <w:pPr>
        <w:jc w:val="both"/>
        <w:rPr>
          <w:rFonts w:ascii="Times New Roman" w:hAnsi="Times New Roman" w:cs="Times New Roman"/>
          <w:lang w:val="pt-PT"/>
        </w:rPr>
      </w:pPr>
      <w:r w:rsidRPr="0079283E">
        <w:rPr>
          <w:rFonts w:ascii="Times New Roman" w:hAnsi="Times New Roman" w:cs="Times New Roman"/>
          <w:b/>
          <w:bCs/>
          <w:color w:val="376092"/>
          <w:sz w:val="24"/>
          <w:szCs w:val="24"/>
          <w:lang w:val="pt-PT"/>
        </w:rPr>
        <w:t>-------------------------</w:t>
      </w:r>
    </w:p>
    <w:p w:rsidR="00F40DF9" w:rsidRPr="0079283E" w:rsidRDefault="00805F59" w:rsidP="0079283E">
      <w:pPr>
        <w:jc w:val="both"/>
        <w:rPr>
          <w:rFonts w:ascii="Times New Roman" w:hAnsi="Times New Roman" w:cs="Times New Roman"/>
          <w:lang w:val="pt-PT"/>
        </w:rPr>
      </w:pPr>
      <w:r w:rsidRPr="0079283E">
        <w:rPr>
          <w:rFonts w:ascii="Times New Roman" w:hAnsi="Times New Roman" w:cs="Times New Roman"/>
          <w:b/>
          <w:bCs/>
          <w:color w:val="1F497D"/>
          <w:sz w:val="24"/>
          <w:szCs w:val="24"/>
          <w:lang w:val="pt-PT"/>
        </w:rPr>
        <w:t>eBAU</w:t>
      </w:r>
    </w:p>
    <w:p w:rsidR="00F40DF9" w:rsidRPr="002A6158" w:rsidRDefault="00F40DF9" w:rsidP="0079283E">
      <w:pPr>
        <w:jc w:val="both"/>
        <w:rPr>
          <w:rFonts w:ascii="Times New Roman" w:hAnsi="Times New Roman" w:cs="Times New Roman"/>
          <w:lang w:val="pt-PT"/>
        </w:rPr>
      </w:pPr>
      <w:r w:rsidRPr="002A6158">
        <w:rPr>
          <w:rFonts w:ascii="Times New Roman" w:hAnsi="Times New Roman" w:cs="Times New Roman"/>
          <w:b/>
          <w:bCs/>
          <w:color w:val="376092"/>
          <w:sz w:val="24"/>
          <w:szCs w:val="24"/>
          <w:lang w:val="pt-PT"/>
        </w:rPr>
        <w:t>-------------------------</w:t>
      </w:r>
      <w:bookmarkStart w:id="2" w:name="summary_edit_action"/>
      <w:bookmarkEnd w:id="2"/>
      <w:r w:rsidRPr="002A6158">
        <w:rPr>
          <w:rFonts w:ascii="Times New Roman" w:hAnsi="Times New Roman" w:cs="Times New Roman"/>
          <w:b/>
          <w:color w:val="003366"/>
          <w:sz w:val="20"/>
          <w:lang w:val="pt-PT"/>
        </w:rPr>
        <w:t xml:space="preserve"> </w:t>
      </w:r>
    </w:p>
    <w:p w:rsidR="006951FB" w:rsidRPr="002A6158" w:rsidRDefault="006951FB" w:rsidP="0079283E">
      <w:pPr>
        <w:pStyle w:val="default0"/>
        <w:ind w:left="720"/>
        <w:jc w:val="both"/>
        <w:rPr>
          <w:rFonts w:ascii="Times New Roman" w:hAnsi="Times New Roman"/>
          <w:bCs/>
          <w:color w:val="1F497D"/>
          <w:lang w:val="pt-PT"/>
        </w:rPr>
      </w:pPr>
    </w:p>
    <w:p w:rsidR="00BD084C" w:rsidRDefault="00BD084C" w:rsidP="00BD084C">
      <w:pPr>
        <w:shd w:val="clear" w:color="auto" w:fill="FFFFFF"/>
        <w:suppressAutoHyphens w:val="0"/>
        <w:jc w:val="both"/>
        <w:rPr>
          <w:rFonts w:ascii="Times New Roman" w:eastAsiaTheme="minorHAnsi" w:hAnsi="Times New Roman" w:cs="Times New Roman"/>
          <w:b/>
          <w:bCs/>
          <w:color w:val="1F497D"/>
          <w:sz w:val="24"/>
          <w:szCs w:val="24"/>
          <w:lang w:val="pt-PT" w:eastAsia="en-US"/>
        </w:rPr>
      </w:pPr>
    </w:p>
    <w:p w:rsidR="00DF585D" w:rsidRDefault="008636F8" w:rsidP="001222E1">
      <w:pPr>
        <w:pStyle w:val="wordsection1"/>
        <w:numPr>
          <w:ilvl w:val="0"/>
          <w:numId w:val="17"/>
        </w:numPr>
        <w:shd w:val="clear" w:color="auto" w:fill="FFFFFF"/>
        <w:rPr>
          <w:b/>
          <w:bCs/>
          <w:color w:val="1F497D"/>
          <w:sz w:val="22"/>
          <w:szCs w:val="22"/>
          <w:lang w:val="pt-PT"/>
        </w:rPr>
      </w:pPr>
      <w:r>
        <w:rPr>
          <w:b/>
          <w:bCs/>
          <w:color w:val="1F497D"/>
          <w:sz w:val="22"/>
          <w:szCs w:val="22"/>
          <w:lang w:val="pt-PT"/>
        </w:rPr>
        <w:t>Registar Conformidade</w:t>
      </w:r>
      <w:r w:rsidR="00675092" w:rsidRPr="00A35D0C">
        <w:rPr>
          <w:b/>
          <w:bCs/>
          <w:color w:val="1F497D"/>
          <w:sz w:val="22"/>
          <w:szCs w:val="22"/>
          <w:lang w:val="pt-PT"/>
        </w:rPr>
        <w:t xml:space="preserve"> </w:t>
      </w:r>
      <w:r w:rsidR="00DF585D" w:rsidRPr="00A35D0C">
        <w:rPr>
          <w:color w:val="1F497D"/>
          <w:sz w:val="22"/>
          <w:szCs w:val="22"/>
          <w:lang w:val="pt-PT"/>
        </w:rPr>
        <w:t xml:space="preserve">– </w:t>
      </w:r>
      <w:r w:rsidR="00FD7D38">
        <w:rPr>
          <w:i/>
          <w:color w:val="1F497D"/>
          <w:sz w:val="22"/>
          <w:szCs w:val="22"/>
          <w:lang w:val="pt-PT"/>
        </w:rPr>
        <w:t>Ajuste no cabeçalho do aviso de pagamento de forma que esteja igual ao cabeçalho do alvará</w:t>
      </w:r>
      <w:r w:rsidR="00B1170D" w:rsidRPr="00A35D0C">
        <w:rPr>
          <w:i/>
          <w:color w:val="1F497D"/>
          <w:sz w:val="22"/>
          <w:szCs w:val="22"/>
          <w:lang w:val="pt-PT"/>
        </w:rPr>
        <w:t>;</w:t>
      </w:r>
      <w:r w:rsidR="00DF585D" w:rsidRPr="00A35D0C">
        <w:rPr>
          <w:color w:val="1F497D"/>
          <w:sz w:val="22"/>
          <w:szCs w:val="22"/>
          <w:lang w:val="pt-PT"/>
        </w:rPr>
        <w:t xml:space="preserve"> -</w:t>
      </w:r>
      <w:r w:rsidR="00652EFB" w:rsidRPr="00A35D0C">
        <w:rPr>
          <w:b/>
          <w:bCs/>
          <w:color w:val="1F497D"/>
          <w:sz w:val="22"/>
          <w:szCs w:val="22"/>
          <w:lang w:val="pt-PT"/>
        </w:rPr>
        <w:t xml:space="preserve"> (Bug </w:t>
      </w:r>
      <w:proofErr w:type="gramStart"/>
      <w:r w:rsidR="001222E1" w:rsidRPr="001222E1">
        <w:rPr>
          <w:b/>
          <w:bCs/>
          <w:color w:val="1F497D"/>
          <w:sz w:val="22"/>
          <w:szCs w:val="22"/>
          <w:lang w:val="pt-PT"/>
        </w:rPr>
        <w:t>11870</w:t>
      </w:r>
      <w:r w:rsidR="00652EFB" w:rsidRPr="00A35D0C">
        <w:rPr>
          <w:b/>
          <w:bCs/>
          <w:color w:val="1F497D"/>
          <w:sz w:val="22"/>
          <w:szCs w:val="22"/>
          <w:lang w:val="pt-PT"/>
        </w:rPr>
        <w:t>– </w:t>
      </w:r>
      <w:proofErr w:type="gramEnd"/>
      <w:r w:rsidR="00652EFB" w:rsidRPr="00A35D0C">
        <w:rPr>
          <w:b/>
          <w:bCs/>
          <w:color w:val="1F497D"/>
          <w:sz w:val="22"/>
          <w:szCs w:val="22"/>
          <w:lang w:val="pt-PT"/>
        </w:rPr>
        <w:t xml:space="preserve"> Correcção de implementação</w:t>
      </w:r>
      <w:r w:rsidR="00317411">
        <w:rPr>
          <w:b/>
          <w:bCs/>
          <w:color w:val="1F497D"/>
          <w:sz w:val="22"/>
          <w:szCs w:val="22"/>
          <w:lang w:val="pt-PT"/>
        </w:rPr>
        <w:t>) – Planeado – uc_040</w:t>
      </w:r>
      <w:r w:rsidR="006E3EDA">
        <w:rPr>
          <w:b/>
          <w:bCs/>
          <w:color w:val="1F497D"/>
          <w:sz w:val="22"/>
          <w:szCs w:val="22"/>
          <w:lang w:val="pt-PT"/>
        </w:rPr>
        <w:t>;</w:t>
      </w:r>
    </w:p>
    <w:p w:rsidR="00166F19" w:rsidRPr="00A35D0C" w:rsidRDefault="00166F19" w:rsidP="00166F19">
      <w:pPr>
        <w:pStyle w:val="PargrafodaLista"/>
        <w:rPr>
          <w:b/>
          <w:bCs/>
          <w:color w:val="1F497D"/>
          <w:lang w:val="pt-PT"/>
        </w:rPr>
      </w:pPr>
    </w:p>
    <w:p w:rsidR="00E025B3" w:rsidRDefault="00E025B3" w:rsidP="00E025B3">
      <w:pPr>
        <w:pStyle w:val="PargrafodaLista"/>
        <w:rPr>
          <w:b/>
          <w:bCs/>
          <w:color w:val="1F497D"/>
          <w:lang w:val="pt-PT"/>
        </w:rPr>
      </w:pPr>
    </w:p>
    <w:p w:rsidR="00E025B3" w:rsidRPr="00E025B3" w:rsidRDefault="00E025B3" w:rsidP="00E025B3">
      <w:pPr>
        <w:pStyle w:val="wordsection1"/>
        <w:shd w:val="clear" w:color="auto" w:fill="FFFFFF"/>
        <w:ind w:left="720"/>
        <w:rPr>
          <w:b/>
          <w:bCs/>
          <w:color w:val="1F497D"/>
          <w:sz w:val="22"/>
          <w:szCs w:val="22"/>
          <w:lang w:val="pt-PT"/>
        </w:rPr>
      </w:pPr>
    </w:p>
    <w:p w:rsidR="00EF7B1D" w:rsidRPr="00EF7B1D" w:rsidRDefault="00EF7B1D" w:rsidP="00EF7B1D">
      <w:pPr>
        <w:shd w:val="clear" w:color="auto" w:fill="FFFFFF"/>
        <w:suppressAutoHyphens w:val="0"/>
        <w:jc w:val="both"/>
        <w:rPr>
          <w:rFonts w:ascii="Times New Roman" w:eastAsiaTheme="minorHAnsi" w:hAnsi="Times New Roman" w:cs="Times New Roman"/>
          <w:b/>
          <w:bCs/>
          <w:color w:val="1F497D"/>
          <w:sz w:val="24"/>
          <w:szCs w:val="24"/>
          <w:lang w:val="pt-PT" w:eastAsia="en-US"/>
        </w:rPr>
      </w:pPr>
    </w:p>
    <w:p w:rsidR="00BD084C" w:rsidRPr="00BD084C" w:rsidRDefault="00BD084C" w:rsidP="00BD084C">
      <w:pPr>
        <w:shd w:val="clear" w:color="auto" w:fill="FFFFFF"/>
        <w:suppressAutoHyphens w:val="0"/>
        <w:jc w:val="both"/>
        <w:rPr>
          <w:rFonts w:ascii="Times New Roman" w:eastAsiaTheme="minorHAnsi" w:hAnsi="Times New Roman" w:cs="Times New Roman"/>
          <w:b/>
          <w:bCs/>
          <w:color w:val="1F497D"/>
          <w:sz w:val="24"/>
          <w:szCs w:val="24"/>
          <w:lang w:val="pt-PT" w:eastAsia="en-US"/>
        </w:rPr>
      </w:pPr>
    </w:p>
    <w:p w:rsidR="002A6158" w:rsidRPr="002A6158" w:rsidRDefault="008B631B" w:rsidP="00232A37">
      <w:pPr>
        <w:shd w:val="clear" w:color="auto" w:fill="FFFFFF"/>
        <w:tabs>
          <w:tab w:val="left" w:pos="2845"/>
        </w:tabs>
        <w:suppressAutoHyphens w:val="0"/>
        <w:spacing w:line="276" w:lineRule="auto"/>
        <w:jc w:val="both"/>
        <w:rPr>
          <w:rFonts w:ascii="Book Antiqua" w:hAnsi="Book Antiqua" w:cs="Times New Roman"/>
          <w:b/>
          <w:lang w:val="pt-PT"/>
        </w:rPr>
      </w:pPr>
      <w:r w:rsidRPr="008B631B">
        <w:rPr>
          <w:rFonts w:ascii="Times New Roman" w:eastAsia="Times New Roman" w:hAnsi="Times New Roman" w:cs="Times New Roman"/>
          <w:b/>
          <w:bCs/>
          <w:color w:val="1F497D"/>
          <w:sz w:val="24"/>
          <w:szCs w:val="24"/>
          <w:lang w:val="pt-PT" w:eastAsia="en-GB"/>
        </w:rPr>
        <w:t> </w:t>
      </w:r>
      <w:r w:rsidR="00232A37">
        <w:rPr>
          <w:rFonts w:ascii="Times New Roman" w:eastAsia="Times New Roman" w:hAnsi="Times New Roman" w:cs="Times New Roman"/>
          <w:b/>
          <w:bCs/>
          <w:color w:val="1F497D"/>
          <w:sz w:val="24"/>
          <w:szCs w:val="24"/>
          <w:lang w:val="pt-PT" w:eastAsia="en-GB"/>
        </w:rPr>
        <w:tab/>
      </w:r>
    </w:p>
    <w:p w:rsidR="0024698B" w:rsidRPr="002A6158" w:rsidRDefault="0024698B" w:rsidP="0024698B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Book Antiqua" w:hAnsi="Book Antiqua" w:cs="Times New Roman"/>
          <w:b/>
          <w:lang w:val="pt-PT"/>
        </w:rPr>
      </w:pPr>
      <w:r w:rsidRPr="002A6158">
        <w:rPr>
          <w:rFonts w:ascii="Book Antiqua" w:hAnsi="Book Antiqua" w:cs="Times New Roman"/>
          <w:b/>
          <w:lang w:val="pt-PT"/>
        </w:rPr>
        <w:t>Roteiro de Implantação</w:t>
      </w:r>
    </w:p>
    <w:p w:rsidR="0024698B" w:rsidRPr="0024698B" w:rsidRDefault="0024698B" w:rsidP="0024698B">
      <w:pPr>
        <w:pStyle w:val="PargrafodaLista"/>
        <w:spacing w:line="360" w:lineRule="auto"/>
        <w:ind w:left="1080"/>
        <w:jc w:val="both"/>
        <w:rPr>
          <w:rFonts w:ascii="Book Antiqua" w:hAnsi="Book Antiqua" w:cs="Times New Roman"/>
          <w:lang w:val="pt-PT"/>
        </w:rPr>
      </w:pPr>
    </w:p>
    <w:p w:rsidR="00F40DF9" w:rsidRPr="0024698B" w:rsidRDefault="00F40DF9" w:rsidP="0024698B">
      <w:pPr>
        <w:spacing w:line="360" w:lineRule="auto"/>
        <w:jc w:val="both"/>
        <w:rPr>
          <w:rFonts w:ascii="Book Antiqua" w:hAnsi="Book Antiqua"/>
          <w:lang w:val="pt-PT"/>
        </w:rPr>
      </w:pPr>
      <w:r w:rsidRPr="0024698B">
        <w:rPr>
          <w:rFonts w:ascii="Book Antiqua" w:hAnsi="Book Antiqua" w:cs="Times New Roman"/>
          <w:lang w:val="pt-PT"/>
        </w:rPr>
        <w:t>A equipe de desenvolvimento entregará à equipe de produção um ficheiro “.zip” com todos os dados necessários para a implantação da nova versão e um email com os detalhes da implantação da versão. O</w:t>
      </w:r>
      <w:r w:rsidR="00DE5491">
        <w:rPr>
          <w:rFonts w:ascii="Book Antiqua" w:hAnsi="Book Antiqua" w:cs="Times New Roman"/>
          <w:lang w:val="pt-PT"/>
        </w:rPr>
        <w:t>s</w:t>
      </w:r>
      <w:r w:rsidRPr="0024698B">
        <w:rPr>
          <w:rFonts w:ascii="Book Antiqua" w:hAnsi="Book Antiqua" w:cs="Times New Roman"/>
          <w:lang w:val="pt-PT"/>
        </w:rPr>
        <w:t xml:space="preserve"> ficheiro</w:t>
      </w:r>
      <w:r w:rsidR="00DE5491">
        <w:rPr>
          <w:rFonts w:ascii="Book Antiqua" w:hAnsi="Book Antiqua" w:cs="Times New Roman"/>
          <w:lang w:val="pt-PT"/>
        </w:rPr>
        <w:t>s</w:t>
      </w:r>
      <w:r w:rsidRPr="0024698B">
        <w:rPr>
          <w:rFonts w:ascii="Book Antiqua" w:hAnsi="Book Antiqua" w:cs="Times New Roman"/>
          <w:lang w:val="pt-PT"/>
        </w:rPr>
        <w:t xml:space="preserve"> </w:t>
      </w:r>
      <w:r w:rsidR="00DE5491">
        <w:rPr>
          <w:rFonts w:ascii="Book Antiqua" w:hAnsi="Book Antiqua" w:cs="Times New Roman"/>
          <w:b/>
          <w:bCs/>
          <w:lang w:val="pt-PT"/>
        </w:rPr>
        <w:t>cedsif-pps</w:t>
      </w:r>
      <w:r w:rsidR="002C10A8" w:rsidRPr="002C10A8">
        <w:rPr>
          <w:rFonts w:ascii="Book Antiqua" w:hAnsi="Book Antiqua" w:cs="Times New Roman"/>
          <w:b/>
          <w:bCs/>
          <w:lang w:val="pt-PT"/>
        </w:rPr>
        <w:t>-</w:t>
      </w:r>
      <w:r w:rsidR="00DE5491">
        <w:rPr>
          <w:rFonts w:ascii="Book Antiqua" w:hAnsi="Book Antiqua" w:cs="Times New Roman"/>
          <w:b/>
          <w:bCs/>
          <w:lang w:val="pt-PT"/>
        </w:rPr>
        <w:t>api-</w:t>
      </w:r>
      <w:r w:rsidR="00517E81">
        <w:rPr>
          <w:rFonts w:ascii="Book Antiqua" w:hAnsi="Book Antiqua" w:cs="Times New Roman"/>
          <w:b/>
          <w:bCs/>
          <w:lang w:val="pt-PT"/>
        </w:rPr>
        <w:t>V</w:t>
      </w:r>
      <w:r w:rsidR="00F34AB8">
        <w:rPr>
          <w:rFonts w:ascii="Book Antiqua" w:hAnsi="Book Antiqua" w:cs="Times New Roman"/>
          <w:b/>
          <w:bCs/>
          <w:lang w:val="pt-PT"/>
        </w:rPr>
        <w:t>01_11</w:t>
      </w:r>
      <w:r w:rsidR="00FD7D38">
        <w:rPr>
          <w:rFonts w:ascii="Book Antiqua" w:hAnsi="Book Antiqua" w:cs="Times New Roman"/>
          <w:b/>
          <w:bCs/>
          <w:lang w:val="pt-PT"/>
        </w:rPr>
        <w:t>_05</w:t>
      </w:r>
      <w:r w:rsidR="00DE5491">
        <w:rPr>
          <w:rFonts w:ascii="Book Antiqua" w:hAnsi="Book Antiqua" w:cs="Times New Roman"/>
          <w:b/>
          <w:bCs/>
          <w:lang w:val="pt-PT"/>
        </w:rPr>
        <w:t>-v.tar</w:t>
      </w:r>
      <w:r w:rsidR="00DE5491">
        <w:rPr>
          <w:rFonts w:ascii="Book Antiqua" w:hAnsi="Book Antiqua" w:cs="Times New Roman"/>
          <w:b/>
          <w:lang w:val="pt-PT"/>
        </w:rPr>
        <w:t xml:space="preserve">.gz </w:t>
      </w:r>
      <w:r w:rsidR="00DE5491" w:rsidRPr="00A722A1">
        <w:rPr>
          <w:rFonts w:ascii="Book Antiqua" w:hAnsi="Book Antiqua" w:cs="Times New Roman"/>
          <w:lang w:val="pt-PT"/>
        </w:rPr>
        <w:t>e</w:t>
      </w:r>
      <w:r w:rsidR="00DD59F9">
        <w:rPr>
          <w:rFonts w:ascii="Book Antiqua" w:hAnsi="Book Antiqua" w:cs="Times New Roman"/>
          <w:b/>
          <w:lang w:val="pt-PT"/>
        </w:rPr>
        <w:t xml:space="preserve"> pps-web-v01</w:t>
      </w:r>
      <w:r w:rsidR="00F34AB8">
        <w:rPr>
          <w:rFonts w:ascii="Book Antiqua" w:hAnsi="Book Antiqua" w:cs="Times New Roman"/>
          <w:b/>
          <w:lang w:val="pt-PT"/>
        </w:rPr>
        <w:t>.11</w:t>
      </w:r>
      <w:r w:rsidR="00FD7D38">
        <w:rPr>
          <w:rFonts w:ascii="Book Antiqua" w:hAnsi="Book Antiqua" w:cs="Times New Roman"/>
          <w:b/>
          <w:lang w:val="pt-PT"/>
        </w:rPr>
        <w:t>.05</w:t>
      </w:r>
      <w:r w:rsidR="00DE5491">
        <w:rPr>
          <w:rFonts w:ascii="Book Antiqua" w:hAnsi="Book Antiqua" w:cs="Times New Roman"/>
          <w:b/>
          <w:lang w:val="pt-PT"/>
        </w:rPr>
        <w:t>-v.tar.gz</w:t>
      </w:r>
      <w:r w:rsidR="00DE5491">
        <w:rPr>
          <w:rFonts w:ascii="Book Antiqua" w:hAnsi="Book Antiqua" w:cs="Times New Roman"/>
          <w:lang w:val="pt-PT"/>
        </w:rPr>
        <w:t xml:space="preserve"> estarão</w:t>
      </w:r>
      <w:r w:rsidRPr="0024698B">
        <w:rPr>
          <w:rFonts w:ascii="Book Antiqua" w:hAnsi="Book Antiqua" w:cs="Times New Roman"/>
          <w:lang w:val="pt-PT"/>
        </w:rPr>
        <w:t xml:space="preserve"> localizado</w:t>
      </w:r>
      <w:r w:rsidR="00DE5491">
        <w:rPr>
          <w:rFonts w:ascii="Book Antiqua" w:hAnsi="Book Antiqua" w:cs="Times New Roman"/>
          <w:lang w:val="pt-PT"/>
        </w:rPr>
        <w:t>s</w:t>
      </w:r>
      <w:r w:rsidRPr="0024698B">
        <w:rPr>
          <w:rFonts w:ascii="Book Antiqua" w:hAnsi="Book Antiqua" w:cs="Times New Roman"/>
          <w:lang w:val="pt-PT"/>
        </w:rPr>
        <w:t xml:space="preserve"> na máquina de entregas com o IP </w:t>
      </w:r>
      <w:r w:rsidRPr="0024698B">
        <w:rPr>
          <w:rFonts w:ascii="Book Antiqua" w:hAnsi="Book Antiqua" w:cs="Times New Roman"/>
          <w:b/>
          <w:lang w:val="pt-PT"/>
        </w:rPr>
        <w:t>192.168.1.64</w:t>
      </w:r>
      <w:r w:rsidRPr="0024698B">
        <w:rPr>
          <w:rFonts w:ascii="Book Antiqua" w:hAnsi="Book Antiqua" w:cs="Times New Roman"/>
          <w:lang w:val="pt-PT"/>
        </w:rPr>
        <w:t xml:space="preserve"> no directório “</w:t>
      </w:r>
      <w:r w:rsidRPr="0024698B">
        <w:rPr>
          <w:rFonts w:ascii="Book Antiqua" w:hAnsi="Book Antiqua" w:cs="Times New Roman"/>
          <w:b/>
          <w:lang w:val="pt-PT"/>
        </w:rPr>
        <w:t>/Delivery/</w:t>
      </w:r>
      <w:r w:rsidR="00DC00B2" w:rsidRPr="0024698B">
        <w:rPr>
          <w:rFonts w:ascii="Book Antiqua" w:hAnsi="Book Antiqua" w:cs="Times New Roman"/>
          <w:b/>
          <w:lang w:val="pt-PT"/>
        </w:rPr>
        <w:t>PPS</w:t>
      </w:r>
      <w:r w:rsidRPr="0024698B">
        <w:rPr>
          <w:rFonts w:ascii="Book Antiqua" w:hAnsi="Book Antiqua" w:cs="Times New Roman"/>
          <w:lang w:val="pt-PT"/>
        </w:rPr>
        <w:t>”.</w:t>
      </w:r>
    </w:p>
    <w:p w:rsidR="00F40DF9" w:rsidRPr="004511EB" w:rsidRDefault="00F40DF9">
      <w:pPr>
        <w:spacing w:line="360" w:lineRule="auto"/>
        <w:rPr>
          <w:rFonts w:ascii="Book Antiqua" w:hAnsi="Book Antiqua" w:cs="Times New Roman"/>
          <w:lang w:val="pt-PT"/>
        </w:rPr>
      </w:pPr>
    </w:p>
    <w:p w:rsidR="00F40DF9" w:rsidRPr="004511EB" w:rsidRDefault="001B40DB">
      <w:pPr>
        <w:pStyle w:val="Cabealho2"/>
        <w:numPr>
          <w:ilvl w:val="0"/>
          <w:numId w:val="0"/>
        </w:numPr>
        <w:tabs>
          <w:tab w:val="left" w:pos="1134"/>
        </w:tabs>
        <w:ind w:left="567"/>
        <w:rPr>
          <w:rFonts w:ascii="Book Antiqua" w:hAnsi="Book Antiqua"/>
          <w:lang w:val="pt-PT"/>
        </w:rPr>
      </w:pPr>
      <w:r>
        <w:rPr>
          <w:rFonts w:ascii="Book Antiqua" w:hAnsi="Book Antiqua" w:cs="Times New Roman"/>
          <w:i w:val="0"/>
          <w:sz w:val="22"/>
          <w:lang w:val="pt-PT"/>
        </w:rPr>
        <w:t>1</w:t>
      </w:r>
      <w:r w:rsidR="00F40DF9" w:rsidRPr="004511EB">
        <w:rPr>
          <w:rFonts w:ascii="Book Antiqua" w:hAnsi="Book Antiqua" w:cs="Times New Roman"/>
          <w:i w:val="0"/>
          <w:sz w:val="22"/>
          <w:lang w:val="pt-PT"/>
        </w:rPr>
        <w:t>. Parar os Servidores de Aplicação (Responsável: Equipa de Produção)</w:t>
      </w:r>
    </w:p>
    <w:p w:rsidR="00F40DF9" w:rsidRPr="004511EB" w:rsidRDefault="00F40DF9">
      <w:pPr>
        <w:tabs>
          <w:tab w:val="left" w:pos="1134"/>
        </w:tabs>
        <w:ind w:left="567"/>
        <w:rPr>
          <w:rFonts w:ascii="Book Antiqua" w:hAnsi="Book Antiqua"/>
          <w:lang w:val="pt-PT"/>
        </w:rPr>
      </w:pPr>
    </w:p>
    <w:p w:rsidR="00F40DF9" w:rsidRPr="004511EB" w:rsidRDefault="00F40DF9">
      <w:pPr>
        <w:numPr>
          <w:ilvl w:val="0"/>
          <w:numId w:val="2"/>
        </w:numPr>
        <w:spacing w:line="276" w:lineRule="auto"/>
        <w:ind w:left="1134" w:firstLine="0"/>
        <w:jc w:val="both"/>
        <w:rPr>
          <w:rFonts w:ascii="Book Antiqua" w:hAnsi="Book Antiqua"/>
          <w:lang w:val="pt-PT"/>
        </w:rPr>
      </w:pPr>
      <w:r w:rsidRPr="004511EB">
        <w:rPr>
          <w:rFonts w:ascii="Book Antiqua" w:hAnsi="Book Antiqua" w:cs="Times New Roman"/>
          <w:lang w:val="pt-PT"/>
        </w:rPr>
        <w:t>Para parar os servidores de aplicação favor seguir os passos indicados na secção 4.1 (Iniciando e parando os servidores de aplicação) do presente plano. Logo que os servidores estiverem parados prosseguir com o presente plano a partir do passo 3.</w:t>
      </w:r>
    </w:p>
    <w:p w:rsidR="00F40DF9" w:rsidRPr="00D31188" w:rsidRDefault="00F40DF9">
      <w:pPr>
        <w:tabs>
          <w:tab w:val="left" w:pos="1134"/>
        </w:tabs>
        <w:rPr>
          <w:rFonts w:ascii="Times New Roman" w:hAnsi="Times New Roman" w:cs="Times New Roman"/>
          <w:lang w:val="pt-PT"/>
        </w:rPr>
      </w:pPr>
    </w:p>
    <w:p w:rsidR="00F40DF9" w:rsidRPr="00D31188" w:rsidRDefault="001B40DB">
      <w:pPr>
        <w:pStyle w:val="Cabealho2"/>
        <w:numPr>
          <w:ilvl w:val="0"/>
          <w:numId w:val="0"/>
        </w:numPr>
        <w:tabs>
          <w:tab w:val="left" w:pos="1134"/>
        </w:tabs>
        <w:ind w:left="567"/>
        <w:rPr>
          <w:lang w:val="pt-PT"/>
        </w:rPr>
      </w:pPr>
      <w:r>
        <w:rPr>
          <w:rFonts w:ascii="Times New Roman" w:hAnsi="Times New Roman" w:cs="Times New Roman"/>
          <w:i w:val="0"/>
          <w:sz w:val="22"/>
          <w:lang w:val="pt-PT"/>
        </w:rPr>
        <w:t>2</w:t>
      </w:r>
      <w:r w:rsidR="00F40DF9" w:rsidRPr="00D31188">
        <w:rPr>
          <w:rFonts w:ascii="Times New Roman" w:hAnsi="Times New Roman" w:cs="Times New Roman"/>
          <w:i w:val="0"/>
          <w:sz w:val="22"/>
          <w:lang w:val="pt-PT"/>
        </w:rPr>
        <w:t>. Instalação da Nova Versão</w:t>
      </w:r>
    </w:p>
    <w:p w:rsidR="00F40DF9" w:rsidRPr="00D31188" w:rsidRDefault="00F40DF9">
      <w:pPr>
        <w:ind w:left="1134"/>
        <w:rPr>
          <w:rFonts w:ascii="Times New Roman" w:hAnsi="Times New Roman" w:cs="Times New Roman"/>
          <w:i/>
          <w:lang w:val="pt-PT"/>
        </w:rPr>
      </w:pPr>
    </w:p>
    <w:p w:rsidR="00F40DF9" w:rsidRPr="00D31188" w:rsidRDefault="00F40DF9">
      <w:pPr>
        <w:pStyle w:val="Avanodecorpodetexto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E6E6E6"/>
        <w:ind w:left="1854"/>
        <w:jc w:val="center"/>
        <w:rPr>
          <w:lang w:val="pt-PT"/>
        </w:rPr>
      </w:pPr>
      <w:r w:rsidRPr="00D31188">
        <w:rPr>
          <w:rFonts w:ascii="Times New Roman" w:hAnsi="Times New Roman" w:cs="Times New Roman"/>
          <w:b/>
          <w:bCs/>
          <w:color w:val="FF0000"/>
          <w:lang w:val="pt-PT"/>
        </w:rPr>
        <w:t>ATENÇÃO</w:t>
      </w:r>
    </w:p>
    <w:p w:rsidR="00F40DF9" w:rsidRPr="00D31188" w:rsidRDefault="00F40DF9">
      <w:pPr>
        <w:pStyle w:val="Avanodecorpodetexto2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E6E6E6"/>
        <w:ind w:left="1854"/>
        <w:jc w:val="center"/>
        <w:rPr>
          <w:lang w:val="pt-PT"/>
        </w:rPr>
      </w:pPr>
      <w:r w:rsidRPr="00D31188">
        <w:rPr>
          <w:rFonts w:ascii="Times New Roman" w:hAnsi="Times New Roman" w:cs="Times New Roman"/>
          <w:sz w:val="22"/>
          <w:lang w:val="pt-PT"/>
        </w:rPr>
        <w:t>Todas as cópias de arquivos descritas nesta secção devem ser forçadas, ou seja, devem sobre escrever arquivos possivelmente existentes.</w:t>
      </w:r>
    </w:p>
    <w:p w:rsidR="00F40DF9" w:rsidRPr="00D31188" w:rsidRDefault="00F40DF9">
      <w:pPr>
        <w:pStyle w:val="Avanodecorpodetexto2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E6E6E6"/>
        <w:tabs>
          <w:tab w:val="left" w:pos="567"/>
        </w:tabs>
        <w:spacing w:line="360" w:lineRule="auto"/>
        <w:ind w:left="1854"/>
        <w:jc w:val="center"/>
        <w:rPr>
          <w:lang w:val="pt-PT"/>
        </w:rPr>
      </w:pPr>
      <w:r w:rsidRPr="00D31188">
        <w:rPr>
          <w:rFonts w:ascii="Times New Roman" w:hAnsi="Times New Roman" w:cs="Times New Roman"/>
          <w:b/>
          <w:bCs/>
          <w:sz w:val="22"/>
          <w:lang w:val="pt-PT"/>
        </w:rPr>
        <w:t>Os procedimentos descritos nesta secção devem ser executados somente no servidor onde correm as tasks.</w:t>
      </w:r>
      <w:bookmarkStart w:id="3" w:name="_Ref73269368"/>
    </w:p>
    <w:p w:rsidR="00F40DF9" w:rsidRPr="004511EB" w:rsidRDefault="00F40DF9">
      <w:pPr>
        <w:spacing w:line="360" w:lineRule="auto"/>
        <w:ind w:firstLine="360"/>
        <w:rPr>
          <w:rFonts w:ascii="Book Antiqua" w:hAnsi="Book Antiqua" w:cs="Times New Roman"/>
          <w:i/>
          <w:lang w:val="pt-PT"/>
        </w:rPr>
      </w:pPr>
    </w:p>
    <w:p w:rsidR="00F40DF9" w:rsidRPr="004511EB" w:rsidRDefault="00F40DF9">
      <w:pPr>
        <w:spacing w:line="360" w:lineRule="auto"/>
        <w:ind w:left="720"/>
        <w:rPr>
          <w:rFonts w:ascii="Book Antiqua" w:hAnsi="Book Antiqua"/>
          <w:lang w:val="pt-PT"/>
        </w:rPr>
      </w:pPr>
      <w:r w:rsidRPr="004511EB">
        <w:rPr>
          <w:rFonts w:ascii="Book Antiqua" w:hAnsi="Book Antiqua" w:cs="Times New Roman"/>
          <w:lang w:val="pt-PT"/>
        </w:rPr>
        <w:t xml:space="preserve">A </w:t>
      </w:r>
      <w:r w:rsidRPr="004511EB">
        <w:rPr>
          <w:rFonts w:ascii="Book Antiqua" w:hAnsi="Book Antiqua" w:cs="Times New Roman"/>
          <w:b/>
          <w:bCs/>
          <w:lang w:val="pt-PT"/>
        </w:rPr>
        <w:t>instalação</w:t>
      </w:r>
      <w:r w:rsidRPr="004511EB">
        <w:rPr>
          <w:rFonts w:ascii="Book Antiqua" w:hAnsi="Book Antiqua" w:cs="Times New Roman"/>
          <w:lang w:val="pt-PT"/>
        </w:rPr>
        <w:t xml:space="preserve"> da versão </w:t>
      </w:r>
      <w:r w:rsidR="00F34AB8">
        <w:rPr>
          <w:rFonts w:ascii="Book Antiqua" w:hAnsi="Book Antiqua" w:cs="Times New Roman"/>
          <w:lang w:val="pt-PT"/>
        </w:rPr>
        <w:t>01_11</w:t>
      </w:r>
      <w:r w:rsidR="00601BF9">
        <w:rPr>
          <w:rFonts w:ascii="Book Antiqua" w:hAnsi="Book Antiqua" w:cs="Times New Roman"/>
          <w:lang w:val="pt-PT"/>
        </w:rPr>
        <w:t>_</w:t>
      </w:r>
      <w:r w:rsidR="00E343FB">
        <w:rPr>
          <w:rFonts w:ascii="Book Antiqua" w:hAnsi="Book Antiqua" w:cs="Times New Roman"/>
          <w:lang w:val="pt-PT"/>
        </w:rPr>
        <w:t>0</w:t>
      </w:r>
      <w:r w:rsidR="00FD7D38">
        <w:rPr>
          <w:rFonts w:ascii="Book Antiqua" w:hAnsi="Book Antiqua" w:cs="Times New Roman"/>
          <w:lang w:val="pt-PT"/>
        </w:rPr>
        <w:t>5</w:t>
      </w:r>
      <w:r w:rsidRPr="004511EB">
        <w:rPr>
          <w:rFonts w:ascii="Book Antiqua" w:hAnsi="Book Antiqua" w:cs="Times New Roman"/>
          <w:lang w:val="pt-PT"/>
        </w:rPr>
        <w:t xml:space="preserve"> deve seguir os seguintes passos:</w:t>
      </w:r>
    </w:p>
    <w:p w:rsidR="00F40DF9" w:rsidRPr="00D31188" w:rsidRDefault="00F40DF9">
      <w:pPr>
        <w:spacing w:line="360" w:lineRule="auto"/>
        <w:ind w:left="720"/>
        <w:rPr>
          <w:lang w:val="pt-PT"/>
        </w:rPr>
      </w:pPr>
      <w:r w:rsidRPr="00D31188">
        <w:rPr>
          <w:rFonts w:ascii="Times New Roman" w:hAnsi="Times New Roman" w:cs="Times New Roman"/>
          <w:b/>
          <w:color w:val="FF0000"/>
          <w:lang w:val="pt-PT"/>
        </w:rPr>
        <w:t>(Os passos da instalação</w:t>
      </w:r>
      <w:r w:rsidRPr="00D31188">
        <w:rPr>
          <w:rFonts w:ascii="Times New Roman" w:hAnsi="Times New Roman" w:cs="Times New Roman"/>
          <w:color w:val="FF0000"/>
          <w:lang w:val="pt-PT"/>
        </w:rPr>
        <w:t xml:space="preserve"> </w:t>
      </w:r>
      <w:r w:rsidRPr="00D31188">
        <w:rPr>
          <w:rFonts w:ascii="Times New Roman" w:hAnsi="Times New Roman" w:cs="Times New Roman"/>
          <w:b/>
          <w:color w:val="FF0000"/>
          <w:lang w:val="pt-PT"/>
        </w:rPr>
        <w:t>da versão variam dependendo da aplicação a ser implantada)</w:t>
      </w:r>
    </w:p>
    <w:p w:rsidR="00F40DF9" w:rsidRPr="004511EB" w:rsidRDefault="00F40DF9">
      <w:pPr>
        <w:ind w:left="1494"/>
        <w:rPr>
          <w:rFonts w:ascii="Times New Roman" w:hAnsi="Times New Roman" w:cs="Times New Roman"/>
          <w:lang w:val="pt-PT"/>
        </w:rPr>
      </w:pPr>
    </w:p>
    <w:p w:rsidR="00F40DF9" w:rsidRPr="004511EB" w:rsidRDefault="00F40DF9">
      <w:pPr>
        <w:numPr>
          <w:ilvl w:val="0"/>
          <w:numId w:val="4"/>
        </w:numPr>
        <w:tabs>
          <w:tab w:val="left" w:pos="1854"/>
        </w:tabs>
        <w:ind w:left="1854"/>
        <w:rPr>
          <w:rFonts w:ascii="Book Antiqua" w:hAnsi="Book Antiqua"/>
          <w:lang w:val="pt-PT"/>
        </w:rPr>
      </w:pPr>
      <w:r w:rsidRPr="004511EB">
        <w:rPr>
          <w:rFonts w:ascii="Book Antiqua" w:hAnsi="Book Antiqua" w:cs="Times New Roman"/>
          <w:u w:val="single"/>
          <w:lang w:val="pt-PT"/>
        </w:rPr>
        <w:t xml:space="preserve">Ambos os servidores devem estar parados (em </w:t>
      </w:r>
      <w:r w:rsidRPr="004511EB">
        <w:rPr>
          <w:rFonts w:ascii="Book Antiqua" w:hAnsi="Book Antiqua" w:cs="Times New Roman"/>
          <w:b/>
          <w:bCs/>
          <w:u w:val="single"/>
          <w:lang w:val="pt-PT"/>
        </w:rPr>
        <w:t>NÃO</w:t>
      </w:r>
      <w:r w:rsidRPr="004511EB">
        <w:rPr>
          <w:rFonts w:ascii="Book Antiqua" w:hAnsi="Book Antiqua" w:cs="Times New Roman"/>
          <w:u w:val="single"/>
          <w:lang w:val="pt-PT"/>
        </w:rPr>
        <w:t xml:space="preserve"> funcionamento)</w:t>
      </w:r>
    </w:p>
    <w:p w:rsidR="00F40DF9" w:rsidRPr="004511EB" w:rsidRDefault="00F40DF9">
      <w:pPr>
        <w:tabs>
          <w:tab w:val="left" w:pos="1854"/>
        </w:tabs>
        <w:ind w:left="1854" w:hanging="360"/>
        <w:rPr>
          <w:rFonts w:ascii="Book Antiqua" w:hAnsi="Book Antiqua"/>
          <w:lang w:val="pt-PT"/>
        </w:rPr>
      </w:pPr>
    </w:p>
    <w:p w:rsidR="00F40DF9" w:rsidRPr="004511EB" w:rsidRDefault="00F40DF9">
      <w:pPr>
        <w:ind w:left="720"/>
        <w:rPr>
          <w:rFonts w:ascii="Book Antiqua" w:hAnsi="Book Antiqua" w:cs="Times New Roman"/>
          <w:lang w:val="pt-PT"/>
        </w:rPr>
      </w:pPr>
    </w:p>
    <w:p w:rsidR="00F40DF9" w:rsidRPr="004511EB" w:rsidRDefault="00F40DF9">
      <w:pPr>
        <w:numPr>
          <w:ilvl w:val="0"/>
          <w:numId w:val="4"/>
        </w:numPr>
        <w:tabs>
          <w:tab w:val="left" w:pos="1854"/>
        </w:tabs>
        <w:ind w:left="1854"/>
        <w:rPr>
          <w:rFonts w:ascii="Book Antiqua" w:hAnsi="Book Antiqua"/>
          <w:lang w:val="pt-PT"/>
        </w:rPr>
      </w:pPr>
      <w:r w:rsidRPr="004511EB">
        <w:rPr>
          <w:rFonts w:ascii="Book Antiqua" w:hAnsi="Book Antiqua" w:cs="Times New Roman"/>
          <w:lang w:val="pt-PT"/>
        </w:rPr>
        <w:t xml:space="preserve">Seguir os passos abaixo </w:t>
      </w:r>
      <w:r w:rsidRPr="004511EB">
        <w:rPr>
          <w:rFonts w:ascii="Book Antiqua" w:hAnsi="Book Antiqua" w:cs="Times New Roman"/>
          <w:b/>
          <w:bCs/>
          <w:lang w:val="pt-PT"/>
        </w:rPr>
        <w:t xml:space="preserve">APENAS NO SERVIDOR 1 </w:t>
      </w:r>
      <w:r w:rsidRPr="004511EB">
        <w:rPr>
          <w:rFonts w:ascii="Book Antiqua" w:hAnsi="Book Antiqua" w:cs="Times New Roman"/>
          <w:lang w:val="pt-PT"/>
        </w:rPr>
        <w:t>(Standalone 1).</w:t>
      </w:r>
    </w:p>
    <w:p w:rsidR="00F40DF9" w:rsidRPr="004511EB" w:rsidRDefault="00F40DF9">
      <w:pPr>
        <w:ind w:left="1854"/>
        <w:rPr>
          <w:rFonts w:ascii="Book Antiqua" w:hAnsi="Book Antiqua" w:cs="Times New Roman"/>
          <w:lang w:val="pt-PT"/>
        </w:rPr>
      </w:pPr>
    </w:p>
    <w:p w:rsidR="00F40DF9" w:rsidRPr="004511EB" w:rsidRDefault="00F40DF9">
      <w:pPr>
        <w:numPr>
          <w:ilvl w:val="4"/>
          <w:numId w:val="5"/>
        </w:numPr>
        <w:tabs>
          <w:tab w:val="left" w:pos="2574"/>
        </w:tabs>
        <w:rPr>
          <w:rFonts w:ascii="Book Antiqua" w:hAnsi="Book Antiqua"/>
          <w:lang w:val="pt-PT"/>
        </w:rPr>
      </w:pPr>
      <w:r w:rsidRPr="004511EB">
        <w:rPr>
          <w:rFonts w:ascii="Book Antiqua" w:hAnsi="Book Antiqua" w:cs="Times New Roman"/>
          <w:lang w:val="pt-PT"/>
        </w:rPr>
        <w:t xml:space="preserve">Copiar todos os arquivos do diretório </w:t>
      </w:r>
      <w:r w:rsidRPr="004511EB">
        <w:rPr>
          <w:rFonts w:ascii="Book Antiqua" w:hAnsi="Book Antiqua" w:cs="Times New Roman"/>
          <w:b/>
          <w:bCs/>
          <w:lang w:val="pt-PT"/>
        </w:rPr>
        <w:t>${</w:t>
      </w:r>
      <w:proofErr w:type="gramStart"/>
      <w:r w:rsidRPr="004511EB">
        <w:rPr>
          <w:rFonts w:ascii="Book Antiqua" w:hAnsi="Book Antiqua" w:cs="Times New Roman"/>
          <w:b/>
          <w:bCs/>
          <w:lang w:val="pt-PT"/>
        </w:rPr>
        <w:t>CD}</w:t>
      </w:r>
      <w:proofErr w:type="gramEnd"/>
      <w:r w:rsidRPr="004511EB">
        <w:rPr>
          <w:rFonts w:ascii="Book Antiqua" w:hAnsi="Book Antiqua" w:cs="Times New Roman"/>
          <w:b/>
          <w:bCs/>
          <w:lang w:val="pt-PT"/>
        </w:rPr>
        <w:t>/</w:t>
      </w:r>
      <w:r w:rsidRPr="004511EB">
        <w:rPr>
          <w:rFonts w:ascii="Book Antiqua" w:hAnsi="Book Antiqua" w:cs="Times New Roman"/>
          <w:b/>
          <w:bCs/>
          <w:color w:val="000000"/>
          <w:lang w:val="pt-PT"/>
        </w:rPr>
        <w:t xml:space="preserve"> </w:t>
      </w:r>
      <w:r w:rsidR="00CD4F05">
        <w:rPr>
          <w:rFonts w:ascii="Book Antiqua" w:hAnsi="Book Antiqua" w:cs="Times New Roman"/>
          <w:b/>
          <w:bCs/>
          <w:lang w:val="pt-PT"/>
        </w:rPr>
        <w:t>cedsif-pps</w:t>
      </w:r>
      <w:r w:rsidR="00CD4F05" w:rsidRPr="002C10A8">
        <w:rPr>
          <w:rFonts w:ascii="Book Antiqua" w:hAnsi="Book Antiqua" w:cs="Times New Roman"/>
          <w:b/>
          <w:bCs/>
          <w:lang w:val="pt-PT"/>
        </w:rPr>
        <w:t>-</w:t>
      </w:r>
      <w:r w:rsidR="00F34AB8">
        <w:rPr>
          <w:rFonts w:ascii="Book Antiqua" w:hAnsi="Book Antiqua" w:cs="Times New Roman"/>
          <w:b/>
          <w:bCs/>
          <w:lang w:val="pt-PT"/>
        </w:rPr>
        <w:t>api-V01_11</w:t>
      </w:r>
      <w:r w:rsidR="00FD7D38">
        <w:rPr>
          <w:rFonts w:ascii="Book Antiqua" w:hAnsi="Book Antiqua" w:cs="Times New Roman"/>
          <w:b/>
          <w:bCs/>
          <w:lang w:val="pt-PT"/>
        </w:rPr>
        <w:t>_05</w:t>
      </w:r>
      <w:r w:rsidR="00CD4F05">
        <w:rPr>
          <w:rFonts w:ascii="Book Antiqua" w:hAnsi="Book Antiqua" w:cs="Times New Roman"/>
          <w:b/>
          <w:bCs/>
          <w:lang w:val="pt-PT"/>
        </w:rPr>
        <w:t>-v.tar</w:t>
      </w:r>
      <w:r w:rsidR="00CD4F05">
        <w:rPr>
          <w:rFonts w:ascii="Book Antiqua" w:hAnsi="Book Antiqua" w:cs="Times New Roman"/>
          <w:b/>
          <w:lang w:val="pt-PT"/>
        </w:rPr>
        <w:t xml:space="preserve">.gz </w:t>
      </w:r>
      <w:r w:rsidR="00CD4F05" w:rsidRPr="00A722A1">
        <w:rPr>
          <w:rFonts w:ascii="Book Antiqua" w:hAnsi="Book Antiqua" w:cs="Times New Roman"/>
          <w:lang w:val="pt-PT"/>
        </w:rPr>
        <w:t>e</w:t>
      </w:r>
      <w:r w:rsidR="00F34AB8">
        <w:rPr>
          <w:rFonts w:ascii="Book Antiqua" w:hAnsi="Book Antiqua" w:cs="Times New Roman"/>
          <w:b/>
          <w:lang w:val="pt-PT"/>
        </w:rPr>
        <w:t xml:space="preserve"> pps-web-v01.11</w:t>
      </w:r>
      <w:r w:rsidR="00FD7D38">
        <w:rPr>
          <w:rFonts w:ascii="Book Antiqua" w:hAnsi="Book Antiqua" w:cs="Times New Roman"/>
          <w:b/>
          <w:lang w:val="pt-PT"/>
        </w:rPr>
        <w:t>.05</w:t>
      </w:r>
      <w:r w:rsidR="00CD4F05">
        <w:rPr>
          <w:rFonts w:ascii="Book Antiqua" w:hAnsi="Book Antiqua" w:cs="Times New Roman"/>
          <w:b/>
          <w:lang w:val="pt-PT"/>
        </w:rPr>
        <w:t>-v.tar.gz</w:t>
      </w:r>
      <w:r w:rsidRPr="004511EB">
        <w:rPr>
          <w:rFonts w:ascii="Book Antiqua" w:hAnsi="Book Antiqua" w:cs="Times New Roman"/>
          <w:lang w:val="pt-PT"/>
        </w:rPr>
        <w:t xml:space="preserve"> para o diretório </w:t>
      </w:r>
      <w:r w:rsidR="004276B8" w:rsidRPr="004511EB">
        <w:rPr>
          <w:rFonts w:ascii="Book Antiqua" w:hAnsi="Book Antiqua" w:cs="Times New Roman"/>
          <w:b/>
          <w:lang w:val="pt-PT"/>
        </w:rPr>
        <w:fldChar w:fldCharType="begin"/>
      </w:r>
      <w:r w:rsidR="004276B8" w:rsidRPr="004511EB">
        <w:rPr>
          <w:rFonts w:ascii="Book Antiqua" w:hAnsi="Book Antiqua" w:cs="Times New Roman"/>
          <w:b/>
          <w:lang w:val="pt-PT"/>
        </w:rPr>
        <w:instrText xml:space="preserve"> DOCPROPERTY  "Document number" </w:instrText>
      </w:r>
      <w:r w:rsidR="004276B8" w:rsidRPr="004511EB">
        <w:rPr>
          <w:rFonts w:ascii="Book Antiqua" w:hAnsi="Book Antiqua" w:cs="Times New Roman"/>
          <w:b/>
          <w:lang w:val="pt-PT"/>
        </w:rPr>
        <w:fldChar w:fldCharType="separate"/>
      </w:r>
      <w:r w:rsidR="004276B8" w:rsidRPr="004511EB">
        <w:rPr>
          <w:rFonts w:ascii="Book Antiqua" w:hAnsi="Book Antiqua" w:cs="Times New Roman"/>
          <w:b/>
          <w:lang w:val="pt-PT"/>
        </w:rPr>
        <w:t>/</w:t>
      </w:r>
      <w:proofErr w:type="spellStart"/>
      <w:r w:rsidR="004276B8" w:rsidRPr="004511EB">
        <w:rPr>
          <w:rFonts w:ascii="Book Antiqua" w:hAnsi="Book Antiqua" w:cs="Times New Roman"/>
          <w:b/>
          <w:lang w:val="pt-PT"/>
        </w:rPr>
        <w:t>opt</w:t>
      </w:r>
      <w:proofErr w:type="spellEnd"/>
      <w:r w:rsidR="004276B8" w:rsidRPr="004511EB">
        <w:rPr>
          <w:rFonts w:ascii="Book Antiqua" w:hAnsi="Book Antiqua" w:cs="Times New Roman"/>
          <w:b/>
          <w:lang w:val="pt-PT"/>
        </w:rPr>
        <w:t>/</w:t>
      </w:r>
      <w:proofErr w:type="spellStart"/>
      <w:r w:rsidR="004276B8" w:rsidRPr="004511EB">
        <w:rPr>
          <w:rFonts w:ascii="Book Antiqua" w:hAnsi="Book Antiqua" w:cs="Times New Roman"/>
          <w:b/>
          <w:lang w:val="pt-PT"/>
        </w:rPr>
        <w:t>jbossapp</w:t>
      </w:r>
      <w:proofErr w:type="spellEnd"/>
      <w:r w:rsidR="004276B8" w:rsidRPr="004511EB">
        <w:rPr>
          <w:rFonts w:ascii="Book Antiqua" w:hAnsi="Book Antiqua" w:cs="Times New Roman"/>
          <w:b/>
          <w:lang w:val="pt-PT"/>
        </w:rPr>
        <w:t>/</w:t>
      </w:r>
      <w:proofErr w:type="spellStart"/>
      <w:r w:rsidR="004276B8" w:rsidRPr="004511EB">
        <w:rPr>
          <w:rFonts w:ascii="Book Antiqua" w:hAnsi="Book Antiqua" w:cs="Times New Roman"/>
          <w:b/>
          <w:lang w:val="pt-PT"/>
        </w:rPr>
        <w:t>deploy</w:t>
      </w:r>
      <w:proofErr w:type="spellEnd"/>
      <w:r w:rsidR="004276B8" w:rsidRPr="004511EB">
        <w:rPr>
          <w:rFonts w:ascii="Book Antiqua" w:hAnsi="Book Antiqua" w:cs="Times New Roman"/>
          <w:b/>
          <w:lang w:val="pt-PT"/>
        </w:rPr>
        <w:fldChar w:fldCharType="end"/>
      </w:r>
      <w:r w:rsidRPr="004511EB">
        <w:rPr>
          <w:rFonts w:ascii="Book Antiqua" w:hAnsi="Book Antiqua" w:cs="Times New Roman"/>
          <w:lang w:val="pt-PT"/>
        </w:rPr>
        <w:t xml:space="preserve"> </w:t>
      </w:r>
    </w:p>
    <w:p w:rsidR="00F40DF9" w:rsidRPr="004511EB" w:rsidRDefault="00F40DF9">
      <w:pPr>
        <w:ind w:left="2160"/>
        <w:rPr>
          <w:rFonts w:ascii="Book Antiqua" w:hAnsi="Book Antiqua" w:cs="Times New Roman"/>
          <w:lang w:val="pt-PT"/>
        </w:rPr>
      </w:pPr>
    </w:p>
    <w:p w:rsidR="00F40DF9" w:rsidRPr="004511EB" w:rsidRDefault="00F40DF9">
      <w:pPr>
        <w:numPr>
          <w:ilvl w:val="4"/>
          <w:numId w:val="5"/>
        </w:numPr>
        <w:tabs>
          <w:tab w:val="left" w:pos="2574"/>
        </w:tabs>
        <w:rPr>
          <w:rFonts w:ascii="Book Antiqua" w:hAnsi="Book Antiqua"/>
          <w:lang w:val="pt-PT"/>
        </w:rPr>
      </w:pPr>
      <w:r w:rsidRPr="004511EB">
        <w:rPr>
          <w:rFonts w:ascii="Book Antiqua" w:hAnsi="Book Antiqua" w:cs="Times New Roman"/>
          <w:lang w:val="pt-PT"/>
        </w:rPr>
        <w:t xml:space="preserve">Descompactar o arquivo </w:t>
      </w:r>
      <w:r w:rsidR="004276B8" w:rsidRPr="004511EB">
        <w:rPr>
          <w:rFonts w:ascii="Book Antiqua" w:hAnsi="Book Antiqua" w:cs="Times New Roman"/>
          <w:b/>
          <w:lang w:val="pt-PT"/>
        </w:rPr>
        <w:fldChar w:fldCharType="begin"/>
      </w:r>
      <w:r w:rsidR="004276B8" w:rsidRPr="004511EB">
        <w:rPr>
          <w:rFonts w:ascii="Book Antiqua" w:hAnsi="Book Antiqua" w:cs="Times New Roman"/>
          <w:b/>
          <w:lang w:val="pt-PT"/>
        </w:rPr>
        <w:instrText xml:space="preserve"> DOCPROPERTY  "Document number" </w:instrText>
      </w:r>
      <w:r w:rsidR="004276B8" w:rsidRPr="004511EB">
        <w:rPr>
          <w:rFonts w:ascii="Book Antiqua" w:hAnsi="Book Antiqua" w:cs="Times New Roman"/>
          <w:b/>
          <w:lang w:val="pt-PT"/>
        </w:rPr>
        <w:fldChar w:fldCharType="separate"/>
      </w:r>
      <w:r w:rsidR="004276B8" w:rsidRPr="004511EB">
        <w:rPr>
          <w:rFonts w:ascii="Book Antiqua" w:hAnsi="Book Antiqua" w:cs="Times New Roman"/>
          <w:b/>
          <w:lang w:val="pt-PT"/>
        </w:rPr>
        <w:t>/</w:t>
      </w:r>
      <w:proofErr w:type="spellStart"/>
      <w:r w:rsidR="004276B8" w:rsidRPr="004511EB">
        <w:rPr>
          <w:rFonts w:ascii="Book Antiqua" w:hAnsi="Book Antiqua" w:cs="Times New Roman"/>
          <w:b/>
          <w:lang w:val="pt-PT"/>
        </w:rPr>
        <w:t>opt</w:t>
      </w:r>
      <w:proofErr w:type="spellEnd"/>
      <w:r w:rsidR="004276B8" w:rsidRPr="004511EB">
        <w:rPr>
          <w:rFonts w:ascii="Book Antiqua" w:hAnsi="Book Antiqua" w:cs="Times New Roman"/>
          <w:b/>
          <w:lang w:val="pt-PT"/>
        </w:rPr>
        <w:t>/</w:t>
      </w:r>
      <w:proofErr w:type="spellStart"/>
      <w:r w:rsidR="004276B8" w:rsidRPr="004511EB">
        <w:rPr>
          <w:rFonts w:ascii="Book Antiqua" w:hAnsi="Book Antiqua" w:cs="Times New Roman"/>
          <w:b/>
          <w:lang w:val="pt-PT"/>
        </w:rPr>
        <w:t>jbossapp</w:t>
      </w:r>
      <w:proofErr w:type="spellEnd"/>
      <w:r w:rsidR="004276B8" w:rsidRPr="004511EB">
        <w:rPr>
          <w:rFonts w:ascii="Book Antiqua" w:hAnsi="Book Antiqua" w:cs="Times New Roman"/>
          <w:b/>
          <w:lang w:val="pt-PT"/>
        </w:rPr>
        <w:t>/</w:t>
      </w:r>
      <w:proofErr w:type="spellStart"/>
      <w:r w:rsidR="004276B8" w:rsidRPr="004511EB">
        <w:rPr>
          <w:rFonts w:ascii="Book Antiqua" w:hAnsi="Book Antiqua" w:cs="Times New Roman"/>
          <w:b/>
          <w:lang w:val="pt-PT"/>
        </w:rPr>
        <w:t>deploy</w:t>
      </w:r>
      <w:proofErr w:type="spellEnd"/>
      <w:r w:rsidR="004276B8" w:rsidRPr="004511EB">
        <w:rPr>
          <w:rFonts w:ascii="Book Antiqua" w:hAnsi="Book Antiqua" w:cs="Times New Roman"/>
          <w:b/>
          <w:lang w:val="pt-PT"/>
        </w:rPr>
        <w:fldChar w:fldCharType="end"/>
      </w:r>
      <w:r w:rsidR="00083CE7">
        <w:rPr>
          <w:rFonts w:ascii="Book Antiqua" w:hAnsi="Book Antiqua" w:cs="Times New Roman"/>
          <w:b/>
          <w:lang w:val="pt-PT"/>
        </w:rPr>
        <w:t>/</w:t>
      </w:r>
      <w:r w:rsidR="00CD4F05" w:rsidRPr="00CD4F05">
        <w:rPr>
          <w:rFonts w:ascii="Book Antiqua" w:hAnsi="Book Antiqua" w:cs="Times New Roman"/>
          <w:b/>
          <w:bCs/>
          <w:lang w:val="pt-PT"/>
        </w:rPr>
        <w:t xml:space="preserve"> </w:t>
      </w:r>
      <w:r w:rsidR="00CD4F05">
        <w:rPr>
          <w:rFonts w:ascii="Book Antiqua" w:hAnsi="Book Antiqua" w:cs="Times New Roman"/>
          <w:b/>
          <w:bCs/>
          <w:lang w:val="pt-PT"/>
        </w:rPr>
        <w:t>cedsif-pps</w:t>
      </w:r>
      <w:r w:rsidR="00CD4F05" w:rsidRPr="002C10A8">
        <w:rPr>
          <w:rFonts w:ascii="Book Antiqua" w:hAnsi="Book Antiqua" w:cs="Times New Roman"/>
          <w:b/>
          <w:bCs/>
          <w:lang w:val="pt-PT"/>
        </w:rPr>
        <w:t>-</w:t>
      </w:r>
      <w:r w:rsidR="00F34AB8">
        <w:rPr>
          <w:rFonts w:ascii="Book Antiqua" w:hAnsi="Book Antiqua" w:cs="Times New Roman"/>
          <w:b/>
          <w:bCs/>
          <w:lang w:val="pt-PT"/>
        </w:rPr>
        <w:t>api-V01_11</w:t>
      </w:r>
      <w:r w:rsidR="00FD7D38">
        <w:rPr>
          <w:rFonts w:ascii="Book Antiqua" w:hAnsi="Book Antiqua" w:cs="Times New Roman"/>
          <w:b/>
          <w:bCs/>
          <w:lang w:val="pt-PT"/>
        </w:rPr>
        <w:t>_05</w:t>
      </w:r>
      <w:r w:rsidR="00CD4F05">
        <w:rPr>
          <w:rFonts w:ascii="Book Antiqua" w:hAnsi="Book Antiqua" w:cs="Times New Roman"/>
          <w:b/>
          <w:bCs/>
          <w:lang w:val="pt-PT"/>
        </w:rPr>
        <w:t>-v.tar</w:t>
      </w:r>
      <w:r w:rsidR="00CD4F05">
        <w:rPr>
          <w:rFonts w:ascii="Book Antiqua" w:hAnsi="Book Antiqua" w:cs="Times New Roman"/>
          <w:b/>
          <w:lang w:val="pt-PT"/>
        </w:rPr>
        <w:t xml:space="preserve">.gz </w:t>
      </w:r>
      <w:r w:rsidR="00CD4F05" w:rsidRPr="00A722A1">
        <w:rPr>
          <w:rFonts w:ascii="Book Antiqua" w:hAnsi="Book Antiqua" w:cs="Times New Roman"/>
          <w:lang w:val="pt-PT"/>
        </w:rPr>
        <w:t>e</w:t>
      </w:r>
      <w:r w:rsidR="00F34AB8">
        <w:rPr>
          <w:rFonts w:ascii="Book Antiqua" w:hAnsi="Book Antiqua" w:cs="Times New Roman"/>
          <w:b/>
          <w:lang w:val="pt-PT"/>
        </w:rPr>
        <w:t xml:space="preserve"> pps-web-v01.11</w:t>
      </w:r>
      <w:r w:rsidR="00FD7D38">
        <w:rPr>
          <w:rFonts w:ascii="Book Antiqua" w:hAnsi="Book Antiqua" w:cs="Times New Roman"/>
          <w:b/>
          <w:lang w:val="pt-PT"/>
        </w:rPr>
        <w:t>.05</w:t>
      </w:r>
      <w:r w:rsidR="00CD4F05">
        <w:rPr>
          <w:rFonts w:ascii="Book Antiqua" w:hAnsi="Book Antiqua" w:cs="Times New Roman"/>
          <w:b/>
          <w:lang w:val="pt-PT"/>
        </w:rPr>
        <w:t>-v.tar.gz</w:t>
      </w:r>
    </w:p>
    <w:p w:rsidR="00F40DF9" w:rsidRPr="004511EB" w:rsidRDefault="00F40DF9">
      <w:pPr>
        <w:tabs>
          <w:tab w:val="left" w:pos="2574"/>
        </w:tabs>
        <w:ind w:left="2160"/>
        <w:rPr>
          <w:rFonts w:ascii="Book Antiqua" w:hAnsi="Book Antiqua"/>
          <w:lang w:val="pt-PT"/>
        </w:rPr>
      </w:pPr>
    </w:p>
    <w:p w:rsidR="00F40DF9" w:rsidRPr="004511EB" w:rsidRDefault="00F40DF9" w:rsidP="004511EB">
      <w:pPr>
        <w:tabs>
          <w:tab w:val="left" w:pos="2574"/>
        </w:tabs>
        <w:ind w:left="1440"/>
        <w:rPr>
          <w:rFonts w:ascii="Book Antiqua" w:hAnsi="Book Antiqua"/>
          <w:lang w:val="pt-PT"/>
        </w:rPr>
      </w:pPr>
      <w:proofErr w:type="gramStart"/>
      <w:r w:rsidRPr="004511EB">
        <w:rPr>
          <w:rFonts w:ascii="Book Antiqua" w:hAnsi="Book Antiqua" w:cs="Times New Roman"/>
          <w:lang w:val="pt-PT"/>
        </w:rPr>
        <w:t>3.  Copiar</w:t>
      </w:r>
      <w:proofErr w:type="gramEnd"/>
      <w:r w:rsidRPr="004511EB">
        <w:rPr>
          <w:rFonts w:ascii="Book Antiqua" w:hAnsi="Book Antiqua" w:cs="Times New Roman"/>
          <w:lang w:val="pt-PT"/>
        </w:rPr>
        <w:t xml:space="preserve"> os ficheiros (WAR(s)|EAR(s)), contidos na pasta  </w:t>
      </w:r>
      <w:r w:rsidR="004A4BE1">
        <w:rPr>
          <w:rFonts w:ascii="Book Antiqua" w:hAnsi="Book Antiqua" w:cs="Times New Roman"/>
          <w:b/>
          <w:lang w:val="pt-PT"/>
        </w:rPr>
        <w:t>/</w:t>
      </w:r>
      <w:proofErr w:type="spellStart"/>
      <w:r w:rsidR="004A4BE1">
        <w:rPr>
          <w:rFonts w:ascii="Book Antiqua" w:hAnsi="Book Antiqua" w:cs="Times New Roman"/>
          <w:b/>
          <w:lang w:val="pt-PT"/>
        </w:rPr>
        <w:t>opt</w:t>
      </w:r>
      <w:proofErr w:type="spellEnd"/>
      <w:r w:rsidR="004A4BE1">
        <w:rPr>
          <w:rFonts w:ascii="Book Antiqua" w:hAnsi="Book Antiqua" w:cs="Times New Roman"/>
          <w:b/>
          <w:lang w:val="pt-PT"/>
        </w:rPr>
        <w:t>/</w:t>
      </w:r>
      <w:proofErr w:type="spellStart"/>
      <w:r w:rsidR="004A4BE1">
        <w:rPr>
          <w:rFonts w:ascii="Book Antiqua" w:hAnsi="Book Antiqua" w:cs="Times New Roman"/>
          <w:b/>
          <w:lang w:val="pt-PT"/>
        </w:rPr>
        <w:t>jbossapp</w:t>
      </w:r>
      <w:proofErr w:type="spellEnd"/>
      <w:r w:rsidR="004A4BE1">
        <w:rPr>
          <w:rFonts w:ascii="Book Antiqua" w:hAnsi="Book Antiqua" w:cs="Times New Roman"/>
          <w:b/>
          <w:lang w:val="pt-PT"/>
        </w:rPr>
        <w:t>/</w:t>
      </w:r>
      <w:proofErr w:type="spellStart"/>
      <w:r w:rsidR="004A4BE1">
        <w:rPr>
          <w:rFonts w:ascii="Book Antiqua" w:hAnsi="Book Antiqua" w:cs="Times New Roman"/>
          <w:b/>
          <w:lang w:val="pt-PT"/>
        </w:rPr>
        <w:t>deploy</w:t>
      </w:r>
      <w:proofErr w:type="spellEnd"/>
      <w:r w:rsidR="004A4BE1">
        <w:rPr>
          <w:rFonts w:ascii="Book Antiqua" w:hAnsi="Book Antiqua" w:cs="Times New Roman"/>
          <w:b/>
          <w:lang w:val="pt-PT"/>
        </w:rPr>
        <w:t>/</w:t>
      </w:r>
      <w:r w:rsidR="00CD4F05" w:rsidRPr="00CD4F05">
        <w:rPr>
          <w:rFonts w:ascii="Book Antiqua" w:hAnsi="Book Antiqua" w:cs="Times New Roman"/>
          <w:b/>
          <w:bCs/>
          <w:lang w:val="pt-PT"/>
        </w:rPr>
        <w:t xml:space="preserve"> </w:t>
      </w:r>
      <w:r w:rsidR="00CD4F05">
        <w:rPr>
          <w:rFonts w:ascii="Book Antiqua" w:hAnsi="Book Antiqua" w:cs="Times New Roman"/>
          <w:b/>
          <w:bCs/>
          <w:lang w:val="pt-PT"/>
        </w:rPr>
        <w:t>cedsif-pps</w:t>
      </w:r>
      <w:r w:rsidR="00CD4F05" w:rsidRPr="002C10A8">
        <w:rPr>
          <w:rFonts w:ascii="Book Antiqua" w:hAnsi="Book Antiqua" w:cs="Times New Roman"/>
          <w:b/>
          <w:bCs/>
          <w:lang w:val="pt-PT"/>
        </w:rPr>
        <w:t>-</w:t>
      </w:r>
      <w:r w:rsidR="00F34AB8">
        <w:rPr>
          <w:rFonts w:ascii="Book Antiqua" w:hAnsi="Book Antiqua" w:cs="Times New Roman"/>
          <w:b/>
          <w:bCs/>
          <w:lang w:val="pt-PT"/>
        </w:rPr>
        <w:t>api-V01_11</w:t>
      </w:r>
      <w:r w:rsidR="00FD7D38">
        <w:rPr>
          <w:rFonts w:ascii="Book Antiqua" w:hAnsi="Book Antiqua" w:cs="Times New Roman"/>
          <w:b/>
          <w:bCs/>
          <w:lang w:val="pt-PT"/>
        </w:rPr>
        <w:t>_05</w:t>
      </w:r>
      <w:r w:rsidR="00051749">
        <w:rPr>
          <w:rFonts w:ascii="Book Antiqua" w:hAnsi="Book Antiqua" w:cs="Times New Roman"/>
          <w:b/>
          <w:bCs/>
          <w:lang w:val="pt-PT"/>
        </w:rPr>
        <w:t>-v</w:t>
      </w:r>
      <w:r w:rsidR="00CD4F05">
        <w:rPr>
          <w:rFonts w:ascii="Book Antiqua" w:hAnsi="Book Antiqua" w:cs="Times New Roman"/>
          <w:b/>
          <w:lang w:val="pt-PT"/>
        </w:rPr>
        <w:t xml:space="preserve"> </w:t>
      </w:r>
      <w:r w:rsidR="00CD4F05" w:rsidRPr="00A722A1">
        <w:rPr>
          <w:rFonts w:ascii="Book Antiqua" w:hAnsi="Book Antiqua" w:cs="Times New Roman"/>
          <w:lang w:val="pt-PT"/>
        </w:rPr>
        <w:t>e</w:t>
      </w:r>
      <w:r w:rsidR="00F34AB8">
        <w:rPr>
          <w:rFonts w:ascii="Book Antiqua" w:hAnsi="Book Antiqua" w:cs="Times New Roman"/>
          <w:b/>
          <w:lang w:val="pt-PT"/>
        </w:rPr>
        <w:t xml:space="preserve"> pps-web-v01.11</w:t>
      </w:r>
      <w:r w:rsidR="00FD7D38">
        <w:rPr>
          <w:rFonts w:ascii="Book Antiqua" w:hAnsi="Book Antiqua" w:cs="Times New Roman"/>
          <w:b/>
          <w:lang w:val="pt-PT"/>
        </w:rPr>
        <w:t>.05</w:t>
      </w:r>
      <w:r w:rsidR="00CD4F05">
        <w:rPr>
          <w:rFonts w:ascii="Book Antiqua" w:hAnsi="Book Antiqua" w:cs="Times New Roman"/>
          <w:b/>
          <w:lang w:val="pt-PT"/>
        </w:rPr>
        <w:t>-</w:t>
      </w:r>
      <w:r w:rsidR="00051749">
        <w:rPr>
          <w:rFonts w:ascii="Book Antiqua" w:hAnsi="Book Antiqua" w:cs="Times New Roman"/>
          <w:b/>
          <w:lang w:val="pt-PT"/>
        </w:rPr>
        <w:t>v</w:t>
      </w:r>
      <w:r w:rsidR="00CD4F05" w:rsidRPr="004511EB">
        <w:rPr>
          <w:rFonts w:ascii="Book Antiqua" w:hAnsi="Book Antiqua" w:cs="Times New Roman"/>
          <w:b/>
          <w:lang w:val="pt-PT"/>
        </w:rPr>
        <w:t xml:space="preserve"> </w:t>
      </w:r>
      <w:r w:rsidRPr="004511EB">
        <w:rPr>
          <w:rFonts w:ascii="Book Antiqua" w:hAnsi="Book Antiqua" w:cs="Times New Roman"/>
          <w:b/>
          <w:lang w:val="pt-PT"/>
        </w:rPr>
        <w:t>/*.</w:t>
      </w:r>
      <w:proofErr w:type="spellStart"/>
      <w:proofErr w:type="gramStart"/>
      <w:r w:rsidRPr="004511EB">
        <w:rPr>
          <w:rFonts w:ascii="Book Antiqua" w:hAnsi="Book Antiqua" w:cs="Times New Roman"/>
          <w:b/>
          <w:lang w:val="pt-PT"/>
        </w:rPr>
        <w:t>war</w:t>
      </w:r>
      <w:proofErr w:type="spellEnd"/>
      <w:proofErr w:type="gramEnd"/>
      <w:r w:rsidRPr="004511EB">
        <w:rPr>
          <w:rFonts w:ascii="Book Antiqua" w:hAnsi="Book Antiqua" w:cs="Times New Roman"/>
          <w:b/>
          <w:color w:val="0070C0"/>
          <w:lang w:val="pt-PT"/>
        </w:rPr>
        <w:t>,</w:t>
      </w:r>
      <w:r w:rsidRPr="004511EB">
        <w:rPr>
          <w:rFonts w:ascii="Book Antiqua" w:hAnsi="Book Antiqua" w:cs="Times New Roman"/>
          <w:b/>
          <w:color w:val="0066FF"/>
          <w:lang w:val="pt-PT"/>
        </w:rPr>
        <w:t xml:space="preserve"> </w:t>
      </w:r>
      <w:r w:rsidRPr="004511EB">
        <w:rPr>
          <w:rFonts w:ascii="Book Antiqua" w:hAnsi="Book Antiqua" w:cs="Times New Roman"/>
          <w:lang w:val="pt-PT"/>
        </w:rPr>
        <w:t>para ambos os nós (Standalone-1 e Standalone-2), no caminho : /opt/jbossapp/Wildfly/standalone/deployments/</w:t>
      </w:r>
    </w:p>
    <w:p w:rsidR="00F40DF9" w:rsidRPr="001B40DB" w:rsidRDefault="00F40DF9">
      <w:pPr>
        <w:pStyle w:val="Cabealho2"/>
        <w:numPr>
          <w:ilvl w:val="0"/>
          <w:numId w:val="0"/>
        </w:numPr>
        <w:tabs>
          <w:tab w:val="left" w:pos="567"/>
        </w:tabs>
        <w:spacing w:line="360" w:lineRule="auto"/>
        <w:rPr>
          <w:rFonts w:ascii="Book Antiqua" w:hAnsi="Book Antiqua"/>
          <w:i w:val="0"/>
          <w:sz w:val="22"/>
          <w:lang w:val="pt-PT"/>
        </w:rPr>
      </w:pPr>
      <w:bookmarkStart w:id="4" w:name="_Ref138506682"/>
      <w:bookmarkEnd w:id="3"/>
      <w:r w:rsidRPr="001B40DB">
        <w:rPr>
          <w:rFonts w:ascii="Book Antiqua" w:hAnsi="Book Antiqua" w:cs="Times New Roman"/>
          <w:i w:val="0"/>
          <w:sz w:val="22"/>
          <w:lang w:val="pt-PT"/>
        </w:rPr>
        <w:t>Iniciando e parando os servidores de aplicação</w:t>
      </w:r>
      <w:bookmarkEnd w:id="4"/>
    </w:p>
    <w:p w:rsidR="00F40DF9" w:rsidRDefault="00F40DF9" w:rsidP="00017699">
      <w:pPr>
        <w:ind w:left="720"/>
        <w:jc w:val="both"/>
        <w:rPr>
          <w:rFonts w:ascii="Book Antiqua" w:hAnsi="Book Antiqua" w:cs="Times New Roman"/>
          <w:lang w:val="pt-PT"/>
        </w:rPr>
      </w:pPr>
      <w:r w:rsidRPr="001B40DB">
        <w:rPr>
          <w:rFonts w:ascii="Book Antiqua" w:hAnsi="Book Antiqua" w:cs="Times New Roman"/>
          <w:lang w:val="pt-PT"/>
        </w:rPr>
        <w:t xml:space="preserve">Para parar o servidor wildfly/jboss deve ir ao diretório /opt/jbossapp, e executar os comandos indicados em 1. e 2. </w:t>
      </w:r>
    </w:p>
    <w:p w:rsidR="001B40DB" w:rsidRPr="001B40DB" w:rsidRDefault="001B40DB">
      <w:pPr>
        <w:ind w:left="1494"/>
        <w:jc w:val="both"/>
        <w:rPr>
          <w:rFonts w:ascii="Book Antiqua" w:hAnsi="Book Antiqua"/>
          <w:lang w:val="pt-PT"/>
        </w:rPr>
      </w:pPr>
    </w:p>
    <w:p w:rsidR="00F40DF9" w:rsidRPr="001B40DB" w:rsidRDefault="00F40DF9">
      <w:pPr>
        <w:numPr>
          <w:ilvl w:val="0"/>
          <w:numId w:val="3"/>
        </w:numPr>
        <w:tabs>
          <w:tab w:val="left" w:pos="1854"/>
        </w:tabs>
        <w:ind w:left="1854"/>
        <w:rPr>
          <w:rFonts w:ascii="Book Antiqua" w:hAnsi="Book Antiqua"/>
          <w:lang w:val="pt-PT"/>
        </w:rPr>
      </w:pPr>
      <w:bookmarkStart w:id="5" w:name="_Ref303786663"/>
      <w:r w:rsidRPr="001B40DB">
        <w:rPr>
          <w:rFonts w:ascii="Book Antiqua" w:hAnsi="Book Antiqua" w:cs="Times New Roman"/>
          <w:b/>
          <w:lang w:val="pt-PT"/>
        </w:rPr>
        <w:t>Parando os servidores de aplicação</w:t>
      </w:r>
      <w:bookmarkEnd w:id="5"/>
    </w:p>
    <w:p w:rsidR="00F40DF9" w:rsidRPr="001B40DB" w:rsidRDefault="00F40DF9">
      <w:pPr>
        <w:ind w:left="1134"/>
        <w:rPr>
          <w:rFonts w:ascii="Book Antiqua" w:hAnsi="Book Antiqua" w:cs="Times New Roman"/>
          <w:lang w:val="pt-PT"/>
        </w:rPr>
      </w:pPr>
    </w:p>
    <w:p w:rsidR="00F40DF9" w:rsidRPr="001B40DB" w:rsidRDefault="00F40DF9">
      <w:pPr>
        <w:ind w:left="1494"/>
        <w:rPr>
          <w:rFonts w:ascii="Book Antiqua" w:hAnsi="Book Antiqua"/>
          <w:lang w:val="pt-PT"/>
        </w:rPr>
      </w:pPr>
      <w:r w:rsidRPr="001B40DB">
        <w:rPr>
          <w:rFonts w:ascii="Book Antiqua" w:hAnsi="Book Antiqua" w:cs="Times New Roman"/>
          <w:lang w:val="pt-PT"/>
        </w:rPr>
        <w:t>Para parar o ser</w:t>
      </w:r>
      <w:r w:rsidR="001B40DB">
        <w:rPr>
          <w:rFonts w:ascii="Book Antiqua" w:hAnsi="Book Antiqua" w:cs="Times New Roman"/>
          <w:lang w:val="pt-PT"/>
        </w:rPr>
        <w:t>v</w:t>
      </w:r>
      <w:r w:rsidRPr="001B40DB">
        <w:rPr>
          <w:rFonts w:ascii="Book Antiqua" w:hAnsi="Book Antiqua" w:cs="Times New Roman"/>
          <w:lang w:val="pt-PT"/>
        </w:rPr>
        <w:t>idor deve executar o comando ./</w:t>
      </w:r>
      <w:r w:rsidRPr="001B40DB">
        <w:rPr>
          <w:rFonts w:ascii="Book Antiqua" w:hAnsi="Book Antiqua" w:cs="Times New Roman"/>
          <w:b/>
          <w:lang w:val="pt-PT"/>
        </w:rPr>
        <w:t xml:space="preserve">shutdown-wildfly.sh </w:t>
      </w:r>
      <w:r w:rsidRPr="001B40DB">
        <w:rPr>
          <w:rFonts w:ascii="Book Antiqua" w:hAnsi="Book Antiqua" w:cs="Times New Roman"/>
          <w:lang w:val="pt-PT"/>
        </w:rPr>
        <w:t>(para wildfly) ou ./</w:t>
      </w:r>
      <w:r w:rsidRPr="001B40DB">
        <w:rPr>
          <w:rFonts w:ascii="Book Antiqua" w:hAnsi="Book Antiqua" w:cs="Times New Roman"/>
          <w:b/>
          <w:lang w:val="pt-PT"/>
        </w:rPr>
        <w:t xml:space="preserve">shutdown-jboss.sh </w:t>
      </w:r>
      <w:r w:rsidRPr="001B40DB">
        <w:rPr>
          <w:rFonts w:ascii="Book Antiqua" w:hAnsi="Book Antiqua" w:cs="Times New Roman"/>
          <w:lang w:val="pt-PT"/>
        </w:rPr>
        <w:t>(para jboss).</w:t>
      </w:r>
    </w:p>
    <w:p w:rsidR="00F40DF9" w:rsidRPr="001B40DB" w:rsidRDefault="00F40DF9">
      <w:pPr>
        <w:ind w:left="1134"/>
        <w:jc w:val="both"/>
        <w:rPr>
          <w:rFonts w:ascii="Book Antiqua" w:hAnsi="Book Antiqua" w:cs="Times New Roman"/>
          <w:b/>
          <w:lang w:val="pt-PT"/>
        </w:rPr>
      </w:pPr>
    </w:p>
    <w:p w:rsidR="00F40DF9" w:rsidRPr="001B40DB" w:rsidRDefault="00F40DF9">
      <w:pPr>
        <w:ind w:left="1134"/>
        <w:jc w:val="both"/>
        <w:rPr>
          <w:rFonts w:ascii="Book Antiqua" w:hAnsi="Book Antiqua" w:cs="Times New Roman"/>
          <w:b/>
          <w:lang w:val="pt-PT"/>
        </w:rPr>
      </w:pPr>
    </w:p>
    <w:p w:rsidR="00F40DF9" w:rsidRPr="001B40DB" w:rsidRDefault="00F40DF9">
      <w:pPr>
        <w:numPr>
          <w:ilvl w:val="0"/>
          <w:numId w:val="3"/>
        </w:numPr>
        <w:tabs>
          <w:tab w:val="left" w:pos="1854"/>
        </w:tabs>
        <w:ind w:left="1854"/>
        <w:rPr>
          <w:rFonts w:ascii="Book Antiqua" w:hAnsi="Book Antiqua"/>
        </w:rPr>
      </w:pPr>
      <w:bookmarkStart w:id="6" w:name="_Ref303786847"/>
      <w:r w:rsidRPr="001B40DB">
        <w:rPr>
          <w:rFonts w:ascii="Book Antiqua" w:hAnsi="Book Antiqua" w:cs="Times New Roman"/>
          <w:b/>
          <w:lang w:val="pt-PT"/>
        </w:rPr>
        <w:t>Iniciando os servidores de aplicação</w:t>
      </w:r>
      <w:bookmarkEnd w:id="6"/>
    </w:p>
    <w:p w:rsidR="00F40DF9" w:rsidRPr="001B40DB" w:rsidRDefault="00F40DF9">
      <w:pPr>
        <w:ind w:left="1134"/>
        <w:rPr>
          <w:rFonts w:ascii="Book Antiqua" w:hAnsi="Book Antiqua" w:cs="Times New Roman"/>
          <w:b/>
          <w:lang w:val="pt-PT"/>
        </w:rPr>
      </w:pPr>
    </w:p>
    <w:p w:rsidR="00F40DF9" w:rsidRPr="001B40DB" w:rsidRDefault="00F40DF9">
      <w:pPr>
        <w:ind w:left="1494"/>
        <w:rPr>
          <w:rFonts w:ascii="Book Antiqua" w:hAnsi="Book Antiqua"/>
          <w:lang w:val="pt-PT"/>
        </w:rPr>
      </w:pPr>
      <w:r w:rsidRPr="001B40DB">
        <w:rPr>
          <w:rFonts w:ascii="Book Antiqua" w:hAnsi="Book Antiqua" w:cs="Times New Roman"/>
          <w:lang w:val="pt-PT"/>
        </w:rPr>
        <w:t xml:space="preserve">Para iniciar os servidores das aplicações é executado o comando </w:t>
      </w:r>
      <w:r w:rsidRPr="001B40DB">
        <w:rPr>
          <w:rFonts w:ascii="Book Antiqua" w:hAnsi="Book Antiqua" w:cs="Times New Roman"/>
          <w:b/>
          <w:lang w:val="pt-PT"/>
        </w:rPr>
        <w:t>./start-wildfly.sh</w:t>
      </w:r>
      <w:r w:rsidRPr="001B40DB">
        <w:rPr>
          <w:rFonts w:ascii="Book Antiqua" w:hAnsi="Book Antiqua" w:cs="Times New Roman"/>
          <w:lang w:val="pt-PT"/>
        </w:rPr>
        <w:t xml:space="preserve"> (para wildfly) ou  </w:t>
      </w:r>
      <w:r w:rsidRPr="001B40DB">
        <w:rPr>
          <w:rFonts w:ascii="Book Antiqua" w:hAnsi="Book Antiqua" w:cs="Times New Roman"/>
          <w:b/>
          <w:lang w:val="pt-PT"/>
        </w:rPr>
        <w:t>./start-jboss</w:t>
      </w:r>
      <w:r w:rsidRPr="001B40DB">
        <w:rPr>
          <w:rFonts w:ascii="Book Antiqua" w:hAnsi="Book Antiqua" w:cs="Times New Roman"/>
          <w:lang w:val="pt-PT"/>
        </w:rPr>
        <w:t xml:space="preserve"> (para jboss).</w:t>
      </w:r>
    </w:p>
    <w:p w:rsidR="00F40DF9" w:rsidRPr="00D31188" w:rsidRDefault="00F40DF9">
      <w:pPr>
        <w:ind w:left="1134"/>
        <w:rPr>
          <w:rFonts w:ascii="Times New Roman" w:hAnsi="Times New Roman" w:cs="Times New Roman"/>
          <w:b/>
          <w:lang w:val="pt-PT"/>
        </w:rPr>
      </w:pPr>
    </w:p>
    <w:p w:rsidR="00F40DF9" w:rsidRPr="00D31188" w:rsidRDefault="00F40DF9">
      <w:pPr>
        <w:ind w:left="1134"/>
        <w:rPr>
          <w:rFonts w:ascii="Times New Roman" w:hAnsi="Times New Roman" w:cs="Times New Roman"/>
          <w:b/>
          <w:lang w:val="pt-PT"/>
        </w:rPr>
      </w:pPr>
    </w:p>
    <w:p w:rsidR="00F40DF9" w:rsidRPr="00D31188" w:rsidRDefault="001B40DB">
      <w:pPr>
        <w:tabs>
          <w:tab w:val="left" w:pos="567"/>
        </w:tabs>
        <w:spacing w:line="360" w:lineRule="auto"/>
        <w:rPr>
          <w:lang w:val="pt-PT"/>
        </w:rPr>
      </w:pPr>
      <w:r>
        <w:rPr>
          <w:rFonts w:ascii="Times New Roman" w:hAnsi="Times New Roman" w:cs="Times New Roman"/>
          <w:lang w:val="pt-PT"/>
        </w:rPr>
        <w:t xml:space="preserve">                            </w:t>
      </w:r>
      <w:r w:rsidR="00F40DF9" w:rsidRPr="00D31188">
        <w:rPr>
          <w:rFonts w:ascii="Times New Roman" w:hAnsi="Times New Roman" w:cs="Times New Roman"/>
          <w:lang w:val="pt-PT"/>
        </w:rPr>
        <w:t>Após completar estes passos, as aplicações estarão iniciadas.</w:t>
      </w:r>
    </w:p>
    <w:p w:rsidR="00F40DF9" w:rsidRPr="001B40DB" w:rsidRDefault="001B40DB" w:rsidP="001B40DB">
      <w:pPr>
        <w:pStyle w:val="Cabealho2"/>
        <w:numPr>
          <w:ilvl w:val="0"/>
          <w:numId w:val="0"/>
        </w:numPr>
        <w:tabs>
          <w:tab w:val="left" w:pos="1134"/>
        </w:tabs>
        <w:spacing w:line="360" w:lineRule="auto"/>
        <w:rPr>
          <w:rFonts w:ascii="Book Antiqua" w:hAnsi="Book Antiqua"/>
          <w:sz w:val="22"/>
          <w:lang w:val="pt-PT"/>
        </w:rPr>
      </w:pPr>
      <w:r w:rsidRPr="001B40DB">
        <w:rPr>
          <w:rFonts w:ascii="Book Antiqua" w:hAnsi="Book Antiqua" w:cs="Times New Roman"/>
          <w:bCs/>
          <w:i w:val="0"/>
          <w:sz w:val="22"/>
          <w:lang w:val="pt-PT"/>
        </w:rPr>
        <w:t>4</w:t>
      </w:r>
      <w:r w:rsidR="00F40DF9" w:rsidRPr="001B40DB">
        <w:rPr>
          <w:rFonts w:ascii="Book Antiqua" w:hAnsi="Book Antiqua" w:cs="Times New Roman"/>
          <w:bCs/>
          <w:i w:val="0"/>
          <w:sz w:val="22"/>
          <w:lang w:val="pt-PT"/>
        </w:rPr>
        <w:t xml:space="preserve">. </w:t>
      </w:r>
      <w:r w:rsidR="00F40DF9" w:rsidRPr="001B40DB">
        <w:rPr>
          <w:rFonts w:ascii="Book Antiqua" w:hAnsi="Book Antiqua" w:cs="Times New Roman"/>
          <w:i w:val="0"/>
          <w:sz w:val="22"/>
          <w:lang w:val="pt-PT"/>
        </w:rPr>
        <w:t>Alteração da Estrutura da Base de Dados (Responsável: Equipa de Base de Dados)</w:t>
      </w:r>
    </w:p>
    <w:p w:rsidR="00F40DF9" w:rsidRPr="001B40DB" w:rsidRDefault="00F40DF9">
      <w:pPr>
        <w:pStyle w:val="Cabealho2"/>
        <w:numPr>
          <w:ilvl w:val="0"/>
          <w:numId w:val="0"/>
        </w:numPr>
        <w:tabs>
          <w:tab w:val="left" w:pos="1134"/>
        </w:tabs>
        <w:rPr>
          <w:rFonts w:ascii="Book Antiqua" w:hAnsi="Book Antiqua" w:cs="Times New Roman"/>
          <w:i w:val="0"/>
          <w:sz w:val="22"/>
          <w:lang w:val="pt-PT"/>
        </w:rPr>
      </w:pPr>
      <w:r w:rsidRPr="001B40DB">
        <w:rPr>
          <w:rFonts w:ascii="Book Antiqua" w:eastAsia="Times New Roman" w:hAnsi="Book Antiqua" w:cs="Times New Roman"/>
          <w:i w:val="0"/>
          <w:sz w:val="22"/>
          <w:lang w:val="pt-PT"/>
        </w:rPr>
        <w:t xml:space="preserve">    </w:t>
      </w:r>
      <w:r w:rsidR="001B40DB" w:rsidRPr="001B40DB">
        <w:rPr>
          <w:rFonts w:ascii="Book Antiqua" w:hAnsi="Book Antiqua" w:cs="Times New Roman"/>
          <w:i w:val="0"/>
          <w:sz w:val="22"/>
          <w:lang w:val="pt-PT"/>
        </w:rPr>
        <w:t xml:space="preserve">4.1. </w:t>
      </w:r>
      <w:r w:rsidRPr="001B40DB">
        <w:rPr>
          <w:rFonts w:ascii="Book Antiqua" w:hAnsi="Book Antiqua" w:cs="Times New Roman"/>
          <w:i w:val="0"/>
          <w:sz w:val="22"/>
          <w:lang w:val="pt-PT"/>
        </w:rPr>
        <w:t xml:space="preserve"> Procedimentos Pre-Implantação</w:t>
      </w:r>
    </w:p>
    <w:p w:rsidR="001B40DB" w:rsidRDefault="001B40DB" w:rsidP="001B40DB">
      <w:pPr>
        <w:tabs>
          <w:tab w:val="left" w:pos="2421"/>
        </w:tabs>
        <w:ind w:left="360"/>
        <w:rPr>
          <w:rFonts w:ascii="Book Antiqua" w:hAnsi="Book Antiqua" w:cs="Book Antiqua"/>
          <w:iCs/>
          <w:color w:val="1F497D"/>
          <w:lang w:val="pt-PT" w:eastAsia="en-US"/>
        </w:rPr>
      </w:pPr>
    </w:p>
    <w:p w:rsidR="00F40DF9" w:rsidRPr="001B40DB" w:rsidRDefault="00415C46" w:rsidP="001B40DB">
      <w:pPr>
        <w:pStyle w:val="PargrafodaLista"/>
        <w:numPr>
          <w:ilvl w:val="0"/>
          <w:numId w:val="12"/>
        </w:numPr>
        <w:tabs>
          <w:tab w:val="left" w:pos="2421"/>
        </w:tabs>
        <w:rPr>
          <w:rFonts w:ascii="Book Antiqua" w:hAnsi="Book Antiqua"/>
          <w:lang w:val="pt-PT"/>
        </w:rPr>
      </w:pPr>
      <w:r w:rsidRPr="00D37050">
        <w:rPr>
          <w:rFonts w:ascii="Book Antiqua" w:hAnsi="Book Antiqua"/>
          <w:lang w:val="pt-PT"/>
        </w:rPr>
        <w:t>Executar os scripts de base de dados na seguinte ordem</w:t>
      </w:r>
    </w:p>
    <w:p w:rsidR="00DA1323" w:rsidRPr="00D37050" w:rsidRDefault="00344ADB" w:rsidP="00EF7B1D">
      <w:pPr>
        <w:pStyle w:val="PargrafodaLista"/>
        <w:numPr>
          <w:ilvl w:val="0"/>
          <w:numId w:val="11"/>
        </w:numPr>
        <w:tabs>
          <w:tab w:val="left" w:pos="2421"/>
        </w:tabs>
        <w:rPr>
          <w:rFonts w:ascii="Book Antiqua" w:hAnsi="Book Antiqua"/>
          <w:lang w:val="pt-PT"/>
        </w:rPr>
      </w:pPr>
      <w:r>
        <w:rPr>
          <w:rFonts w:ascii="Book Antiqua" w:hAnsi="Book Antiqua"/>
          <w:lang w:val="pt-PT"/>
        </w:rPr>
        <w:t>Não</w:t>
      </w:r>
      <w:r w:rsidR="00EF7B1D" w:rsidRPr="00EF7B1D">
        <w:rPr>
          <w:rFonts w:ascii="Book Antiqua" w:hAnsi="Book Antiqua"/>
          <w:lang w:val="pt-PT"/>
        </w:rPr>
        <w:t>;</w:t>
      </w:r>
    </w:p>
    <w:p w:rsidR="006A3CE3" w:rsidRPr="006A3CE3" w:rsidRDefault="006A3CE3" w:rsidP="006A3CE3">
      <w:pPr>
        <w:shd w:val="clear" w:color="auto" w:fill="FFFFFF"/>
        <w:suppressAutoHyphens w:val="0"/>
        <w:spacing w:before="100" w:beforeAutospacing="1"/>
        <w:ind w:left="720"/>
        <w:rPr>
          <w:rFonts w:eastAsia="Times New Roman"/>
          <w:color w:val="212121"/>
          <w:sz w:val="24"/>
          <w:szCs w:val="24"/>
          <w:lang w:eastAsia="en-GB"/>
        </w:rPr>
      </w:pPr>
    </w:p>
    <w:p w:rsidR="001B40DB" w:rsidRDefault="001B40DB" w:rsidP="001B40DB">
      <w:pPr>
        <w:pStyle w:val="PargrafodaLista"/>
        <w:numPr>
          <w:ilvl w:val="0"/>
          <w:numId w:val="12"/>
        </w:numPr>
        <w:tabs>
          <w:tab w:val="left" w:pos="2421"/>
        </w:tabs>
        <w:rPr>
          <w:rFonts w:ascii="Book Antiqua" w:hAnsi="Book Antiqua"/>
          <w:lang w:val="pt-PT"/>
        </w:rPr>
      </w:pPr>
      <w:r>
        <w:rPr>
          <w:rFonts w:ascii="Book Antiqua" w:hAnsi="Book Antiqua"/>
          <w:lang w:val="pt-PT"/>
        </w:rPr>
        <w:t>Implantar a vers</w:t>
      </w:r>
      <w:r w:rsidR="008B0894">
        <w:rPr>
          <w:rFonts w:ascii="Book Antiqua" w:hAnsi="Book Antiqua"/>
          <w:lang w:val="pt-PT"/>
        </w:rPr>
        <w:t xml:space="preserve">ão </w:t>
      </w:r>
      <w:r w:rsidR="00517E81">
        <w:rPr>
          <w:rFonts w:ascii="Book Antiqua" w:hAnsi="Book Antiqua"/>
          <w:lang w:val="pt-PT"/>
        </w:rPr>
        <w:t>v</w:t>
      </w:r>
      <w:r w:rsidR="00F34AB8">
        <w:rPr>
          <w:rFonts w:ascii="Book Antiqua" w:hAnsi="Book Antiqua"/>
          <w:lang w:val="pt-PT"/>
        </w:rPr>
        <w:t>01_11</w:t>
      </w:r>
      <w:r w:rsidR="00FD7D38">
        <w:rPr>
          <w:rFonts w:ascii="Book Antiqua" w:hAnsi="Book Antiqua"/>
          <w:lang w:val="pt-PT"/>
        </w:rPr>
        <w:t>_05</w:t>
      </w:r>
      <w:r w:rsidR="00787603">
        <w:rPr>
          <w:rFonts w:ascii="Book Antiqua" w:hAnsi="Book Antiqua"/>
          <w:lang w:val="pt-PT"/>
        </w:rPr>
        <w:t xml:space="preserve"> </w:t>
      </w:r>
    </w:p>
    <w:p w:rsidR="001B40DB" w:rsidRPr="001B40DB" w:rsidRDefault="001B40DB" w:rsidP="001B40DB">
      <w:pPr>
        <w:pStyle w:val="PargrafodaLista"/>
        <w:tabs>
          <w:tab w:val="left" w:pos="2421"/>
        </w:tabs>
        <w:ind w:left="1800"/>
        <w:rPr>
          <w:rFonts w:ascii="Book Antiqua" w:hAnsi="Book Antiqua"/>
          <w:lang w:val="pt-PT"/>
        </w:rPr>
      </w:pPr>
    </w:p>
    <w:p w:rsidR="00F40DF9" w:rsidRPr="001B40DB" w:rsidRDefault="00F40DF9">
      <w:pPr>
        <w:ind w:left="2421"/>
        <w:rPr>
          <w:lang w:val="pt-PT"/>
        </w:rPr>
      </w:pPr>
    </w:p>
    <w:p w:rsidR="00F40DF9" w:rsidRPr="001B40DB" w:rsidRDefault="00F40DF9">
      <w:pPr>
        <w:tabs>
          <w:tab w:val="left" w:pos="1134"/>
        </w:tabs>
        <w:rPr>
          <w:rFonts w:ascii="Book Antiqua" w:eastAsia="Times New Roman" w:hAnsi="Book Antiqua" w:cs="Book Antiqua"/>
          <w:b/>
          <w:bCs/>
          <w:color w:val="1F497D"/>
          <w:szCs w:val="24"/>
          <w:lang w:val="pt-PT" w:eastAsia="en-US"/>
        </w:rPr>
      </w:pPr>
    </w:p>
    <w:p w:rsidR="00F40DF9" w:rsidRPr="001B40DB" w:rsidRDefault="00F40DF9">
      <w:pPr>
        <w:pStyle w:val="Avanodecorpodetexto"/>
        <w:shd w:val="clear" w:color="auto" w:fill="E6E6E6"/>
        <w:jc w:val="center"/>
        <w:rPr>
          <w:lang w:val="pt-PT"/>
        </w:rPr>
      </w:pPr>
      <w:r w:rsidRPr="00D31188">
        <w:rPr>
          <w:rFonts w:ascii="Book Antiqua" w:hAnsi="Book Antiqua" w:cs="Book Antiqua"/>
          <w:b/>
          <w:bCs/>
          <w:color w:val="FF0000"/>
          <w:lang w:val="pt-PT"/>
        </w:rPr>
        <w:t>ATENÇÃO</w:t>
      </w:r>
    </w:p>
    <w:p w:rsidR="00F40DF9" w:rsidRPr="00D31188" w:rsidRDefault="00F40DF9">
      <w:pPr>
        <w:pStyle w:val="Avanodecorpodetexto2"/>
        <w:shd w:val="clear" w:color="auto" w:fill="E6E6E6"/>
        <w:jc w:val="center"/>
        <w:rPr>
          <w:lang w:val="pt-PT"/>
        </w:rPr>
      </w:pPr>
      <w:r w:rsidRPr="00D31188">
        <w:rPr>
          <w:rFonts w:ascii="Times New Roman" w:hAnsi="Times New Roman" w:cs="Times New Roman"/>
          <w:sz w:val="22"/>
          <w:lang w:val="pt-PT"/>
        </w:rPr>
        <w:t xml:space="preserve">Após a execução de cada script SQL, executar o comando </w:t>
      </w:r>
      <w:r w:rsidRPr="00D31188">
        <w:rPr>
          <w:rFonts w:ascii="Times New Roman" w:hAnsi="Times New Roman" w:cs="Times New Roman"/>
          <w:b/>
          <w:bCs/>
          <w:sz w:val="22"/>
          <w:lang w:val="pt-PT"/>
        </w:rPr>
        <w:t>commit</w:t>
      </w:r>
      <w:r w:rsidRPr="00D31188">
        <w:rPr>
          <w:rFonts w:ascii="Times New Roman" w:hAnsi="Times New Roman" w:cs="Times New Roman"/>
          <w:sz w:val="22"/>
          <w:lang w:val="pt-PT"/>
        </w:rPr>
        <w:t>.</w:t>
      </w:r>
    </w:p>
    <w:p w:rsidR="00F40DF9" w:rsidRPr="00D31188" w:rsidRDefault="00F40DF9">
      <w:pPr>
        <w:pStyle w:val="Avanodecorpodetexto2"/>
        <w:shd w:val="clear" w:color="auto" w:fill="E6E6E6"/>
        <w:jc w:val="center"/>
        <w:rPr>
          <w:lang w:val="pt-PT"/>
        </w:rPr>
      </w:pPr>
      <w:r w:rsidRPr="00D31188">
        <w:rPr>
          <w:rFonts w:ascii="Times New Roman" w:hAnsi="Times New Roman" w:cs="Times New Roman"/>
          <w:sz w:val="22"/>
          <w:lang w:val="pt-PT"/>
        </w:rPr>
        <w:t xml:space="preserve">Os scripts estão localizados em </w:t>
      </w:r>
      <w:r w:rsidRPr="00D31188">
        <w:rPr>
          <w:rFonts w:ascii="Times New Roman" w:hAnsi="Times New Roman" w:cs="Times New Roman"/>
          <w:b/>
          <w:bCs/>
          <w:sz w:val="22"/>
          <w:lang w:val="pt-PT"/>
        </w:rPr>
        <w:t>&lt;url|directório dos sripts&gt;</w:t>
      </w:r>
    </w:p>
    <w:p w:rsidR="00F40DF9" w:rsidRPr="00D31188" w:rsidRDefault="00F40DF9">
      <w:pPr>
        <w:rPr>
          <w:rFonts w:ascii="Book Antiqua" w:hAnsi="Book Antiqua" w:cs="Book Antiqua"/>
          <w:lang w:val="pt-PT"/>
        </w:rPr>
      </w:pPr>
    </w:p>
    <w:p w:rsidR="00F40DF9" w:rsidRPr="00D31188" w:rsidRDefault="00F40DF9">
      <w:pPr>
        <w:pStyle w:val="Cabealho2"/>
        <w:numPr>
          <w:ilvl w:val="0"/>
          <w:numId w:val="0"/>
        </w:numPr>
        <w:tabs>
          <w:tab w:val="left" w:pos="1134"/>
        </w:tabs>
      </w:pPr>
      <w:r w:rsidRPr="00D31188">
        <w:rPr>
          <w:rFonts w:ascii="Times New Roman" w:eastAsia="Times New Roman" w:hAnsi="Times New Roman" w:cs="Times New Roman"/>
          <w:i w:val="0"/>
          <w:sz w:val="22"/>
          <w:lang w:val="pt-PT"/>
        </w:rPr>
        <w:t xml:space="preserve"> </w:t>
      </w:r>
      <w:r w:rsidRPr="00D31188">
        <w:rPr>
          <w:rFonts w:ascii="Times New Roman" w:hAnsi="Times New Roman" w:cs="Times New Roman"/>
          <w:i w:val="0"/>
          <w:sz w:val="22"/>
          <w:lang w:val="pt-PT"/>
        </w:rPr>
        <w:t>2. Procedimentos Pós-Implantação</w:t>
      </w:r>
    </w:p>
    <w:p w:rsidR="00F40DF9" w:rsidRPr="00D31188" w:rsidRDefault="00F40DF9">
      <w:pPr>
        <w:tabs>
          <w:tab w:val="left" w:pos="1134"/>
        </w:tabs>
        <w:suppressAutoHyphens w:val="0"/>
        <w:ind w:left="2160"/>
      </w:pPr>
    </w:p>
    <w:p w:rsidR="00F40DF9" w:rsidRDefault="00F40DF9" w:rsidP="0070330E">
      <w:pPr>
        <w:numPr>
          <w:ilvl w:val="0"/>
          <w:numId w:val="6"/>
        </w:numPr>
        <w:suppressAutoHyphens w:val="0"/>
        <w:spacing w:after="144" w:line="360" w:lineRule="auto"/>
      </w:pPr>
      <w:r w:rsidRPr="00AA7A15">
        <w:rPr>
          <w:rFonts w:ascii="Book Antiqua" w:hAnsi="Book Antiqua"/>
          <w:lang w:val="pt-PT"/>
        </w:rPr>
        <w:t>Nenhum</w:t>
      </w:r>
      <w:r w:rsidR="0079283E" w:rsidRPr="00AA7A15">
        <w:rPr>
          <w:rFonts w:ascii="Book Antiqua" w:hAnsi="Book Antiqua"/>
          <w:lang w:val="pt-PT"/>
        </w:rPr>
        <w:t>.</w:t>
      </w:r>
    </w:p>
    <w:sectPr w:rsidR="00F40DF9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3362" w:rsidRDefault="003E3362">
      <w:r>
        <w:separator/>
      </w:r>
    </w:p>
  </w:endnote>
  <w:endnote w:type="continuationSeparator" w:id="0">
    <w:p w:rsidR="003E3362" w:rsidRDefault="003E3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FreeSans">
    <w:altName w:val="Arial"/>
    <w:charset w:val="01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charset w:val="01"/>
    <w:family w:val="auto"/>
    <w:pitch w:val="variable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hevara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3065" w:rsidRDefault="006F3065" w:rsidP="006F3065">
    <w:pPr>
      <w:pBdr>
        <w:top w:val="thinThickSmallGap" w:sz="24" w:space="1" w:color="622423"/>
      </w:pBdr>
      <w:tabs>
        <w:tab w:val="center" w:pos="4680"/>
        <w:tab w:val="right" w:pos="9360"/>
      </w:tabs>
      <w:jc w:val="both"/>
      <w:rPr>
        <w:rFonts w:ascii="Times New Roman" w:hAnsi="Times New Roman"/>
        <w:color w:val="0000FF"/>
        <w:sz w:val="18"/>
        <w:szCs w:val="18"/>
        <w:u w:val="single"/>
        <w:lang w:val="pt-PT"/>
      </w:rPr>
    </w:pPr>
    <w:r w:rsidRPr="00F829F6">
      <w:rPr>
        <w:lang w:val="pt-PT"/>
      </w:rPr>
      <w:t>Plano de Implantação</w:t>
    </w:r>
  </w:p>
  <w:p w:rsidR="006F3065" w:rsidRPr="00256470" w:rsidRDefault="007C7FDB" w:rsidP="006F3065">
    <w:pPr>
      <w:pStyle w:val="Rodap"/>
      <w:tabs>
        <w:tab w:val="left" w:pos="1354"/>
      </w:tabs>
      <w:rPr>
        <w:lang w:val="pt-PT"/>
      </w:rPr>
    </w:pPr>
    <w:r>
      <w:rPr>
        <w:rFonts w:ascii="Times New Roman" w:eastAsia="DejaVu Sans" w:hAnsi="Times New Roman" w:cs="DejaVu Sans"/>
        <w:bCs/>
        <w:kern w:val="2"/>
        <w:sz w:val="18"/>
        <w:szCs w:val="16"/>
        <w:lang w:val="pt-PT" w:bidi="hi-IN"/>
      </w:rPr>
      <w:t xml:space="preserve">                                   </w:t>
    </w:r>
    <w:r w:rsidR="006F3065">
      <w:rPr>
        <w:rFonts w:ascii="Times New Roman" w:eastAsia="DejaVu Sans" w:hAnsi="Times New Roman" w:cs="DejaVu Sans"/>
        <w:bCs/>
        <w:kern w:val="2"/>
        <w:sz w:val="18"/>
        <w:szCs w:val="16"/>
        <w:lang w:val="pt-PT" w:bidi="hi-IN"/>
      </w:rPr>
      <w:t xml:space="preserve">                                               </w:t>
    </w:r>
    <w:r w:rsidR="006F3065" w:rsidRPr="005602B6">
      <w:rPr>
        <w:rFonts w:ascii="Times New Roman" w:hAnsi="Times New Roman"/>
        <w:sz w:val="18"/>
        <w:szCs w:val="18"/>
        <w:lang w:val="pt-PT"/>
      </w:rPr>
      <w:t xml:space="preserve">Página </w:t>
    </w:r>
    <w:r w:rsidR="006F3065" w:rsidRPr="009E0AAA">
      <w:rPr>
        <w:rFonts w:ascii="Times New Roman" w:hAnsi="Times New Roman"/>
        <w:b/>
        <w:bCs/>
        <w:sz w:val="18"/>
        <w:szCs w:val="18"/>
      </w:rPr>
      <w:fldChar w:fldCharType="begin"/>
    </w:r>
    <w:r w:rsidR="006F3065" w:rsidRPr="005602B6">
      <w:rPr>
        <w:rFonts w:ascii="Times New Roman" w:hAnsi="Times New Roman"/>
        <w:b/>
        <w:bCs/>
        <w:sz w:val="18"/>
        <w:szCs w:val="18"/>
        <w:lang w:val="pt-PT"/>
      </w:rPr>
      <w:instrText xml:space="preserve"> PAGE </w:instrText>
    </w:r>
    <w:r w:rsidR="006F3065" w:rsidRPr="009E0AAA">
      <w:rPr>
        <w:rFonts w:ascii="Times New Roman" w:hAnsi="Times New Roman"/>
        <w:b/>
        <w:bCs/>
        <w:sz w:val="18"/>
        <w:szCs w:val="18"/>
      </w:rPr>
      <w:fldChar w:fldCharType="separate"/>
    </w:r>
    <w:r>
      <w:rPr>
        <w:rFonts w:ascii="Times New Roman" w:hAnsi="Times New Roman"/>
        <w:b/>
        <w:bCs/>
        <w:noProof/>
        <w:sz w:val="18"/>
        <w:szCs w:val="18"/>
        <w:lang w:val="pt-PT"/>
      </w:rPr>
      <w:t>5</w:t>
    </w:r>
    <w:r w:rsidR="006F3065" w:rsidRPr="009E0AAA">
      <w:rPr>
        <w:rFonts w:ascii="Times New Roman" w:hAnsi="Times New Roman"/>
        <w:b/>
        <w:bCs/>
        <w:sz w:val="18"/>
        <w:szCs w:val="18"/>
      </w:rPr>
      <w:fldChar w:fldCharType="end"/>
    </w:r>
    <w:r w:rsidR="006F3065" w:rsidRPr="005602B6">
      <w:rPr>
        <w:rFonts w:ascii="Times New Roman" w:hAnsi="Times New Roman"/>
        <w:sz w:val="18"/>
        <w:szCs w:val="18"/>
        <w:lang w:val="pt-PT"/>
      </w:rPr>
      <w:t xml:space="preserve"> de </w:t>
    </w:r>
    <w:r w:rsidR="006F3065" w:rsidRPr="009E0AAA">
      <w:rPr>
        <w:rFonts w:ascii="Times New Roman" w:hAnsi="Times New Roman"/>
        <w:b/>
        <w:bCs/>
        <w:sz w:val="18"/>
        <w:szCs w:val="18"/>
      </w:rPr>
      <w:fldChar w:fldCharType="begin"/>
    </w:r>
    <w:r w:rsidR="006F3065" w:rsidRPr="005602B6">
      <w:rPr>
        <w:rFonts w:ascii="Times New Roman" w:hAnsi="Times New Roman"/>
        <w:b/>
        <w:bCs/>
        <w:sz w:val="18"/>
        <w:szCs w:val="18"/>
        <w:lang w:val="pt-PT"/>
      </w:rPr>
      <w:instrText xml:space="preserve"> NUMPAGES  </w:instrText>
    </w:r>
    <w:r w:rsidR="006F3065" w:rsidRPr="009E0AAA">
      <w:rPr>
        <w:rFonts w:ascii="Times New Roman" w:hAnsi="Times New Roman"/>
        <w:b/>
        <w:bCs/>
        <w:sz w:val="18"/>
        <w:szCs w:val="18"/>
      </w:rPr>
      <w:fldChar w:fldCharType="separate"/>
    </w:r>
    <w:r>
      <w:rPr>
        <w:rFonts w:ascii="Times New Roman" w:hAnsi="Times New Roman"/>
        <w:b/>
        <w:bCs/>
        <w:noProof/>
        <w:sz w:val="18"/>
        <w:szCs w:val="18"/>
        <w:lang w:val="pt-PT"/>
      </w:rPr>
      <w:t>5</w:t>
    </w:r>
    <w:r w:rsidR="006F3065" w:rsidRPr="009E0AAA">
      <w:rPr>
        <w:rFonts w:ascii="Times New Roman" w:hAnsi="Times New Roman"/>
        <w:b/>
        <w:bCs/>
        <w:sz w:val="18"/>
        <w:szCs w:val="18"/>
      </w:rPr>
      <w:fldChar w:fldCharType="end"/>
    </w:r>
  </w:p>
  <w:p w:rsidR="00F40DF9" w:rsidRPr="006F3065" w:rsidRDefault="00F40DF9" w:rsidP="006F3065">
    <w:pPr>
      <w:pStyle w:val="Rodap"/>
      <w:rPr>
        <w:lang w:val="pt-PT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0DF9" w:rsidRDefault="00F40DF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3362" w:rsidRDefault="003E3362">
      <w:r>
        <w:separator/>
      </w:r>
    </w:p>
  </w:footnote>
  <w:footnote w:type="continuationSeparator" w:id="0">
    <w:p w:rsidR="003E3362" w:rsidRDefault="003E33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179" w:type="dxa"/>
      <w:tblInd w:w="-942" w:type="dxa"/>
      <w:tblLayout w:type="fixed"/>
      <w:tblLook w:val="04A0" w:firstRow="1" w:lastRow="0" w:firstColumn="1" w:lastColumn="0" w:noHBand="0" w:noVBand="1"/>
    </w:tblPr>
    <w:tblGrid>
      <w:gridCol w:w="942"/>
      <w:gridCol w:w="6857"/>
      <w:gridCol w:w="1381"/>
      <w:gridCol w:w="618"/>
      <w:gridCol w:w="1381"/>
    </w:tblGrid>
    <w:tr w:rsidR="00660BA4" w:rsidTr="0035281B">
      <w:tc>
        <w:tcPr>
          <w:tcW w:w="9180" w:type="dxa"/>
          <w:gridSpan w:val="3"/>
        </w:tcPr>
        <w:tbl>
          <w:tblPr>
            <w:tblW w:w="10173" w:type="dxa"/>
            <w:tblLayout w:type="fixed"/>
            <w:tblLook w:val="0000" w:firstRow="0" w:lastRow="0" w:firstColumn="0" w:lastColumn="0" w:noHBand="0" w:noVBand="0"/>
          </w:tblPr>
          <w:tblGrid>
            <w:gridCol w:w="6629"/>
            <w:gridCol w:w="3544"/>
          </w:tblGrid>
          <w:tr w:rsidR="0035281B" w:rsidTr="00A53504">
            <w:tc>
              <w:tcPr>
                <w:tcW w:w="6629" w:type="dxa"/>
              </w:tcPr>
              <w:p w:rsidR="0035281B" w:rsidRDefault="0035281B" w:rsidP="006F3065">
                <w:pPr>
                  <w:tabs>
                    <w:tab w:val="left" w:pos="3894"/>
                    <w:tab w:val="center" w:pos="4320"/>
                    <w:tab w:val="right" w:pos="8640"/>
                  </w:tabs>
                  <w:spacing w:line="360" w:lineRule="auto"/>
                </w:pPr>
              </w:p>
            </w:tc>
            <w:tc>
              <w:tcPr>
                <w:tcW w:w="3544" w:type="dxa"/>
              </w:tcPr>
              <w:p w:rsidR="0035281B" w:rsidRDefault="0035281B" w:rsidP="0035281B">
                <w:pPr>
                  <w:pStyle w:val="Cabealho"/>
                  <w:snapToGrid w:val="0"/>
                  <w:jc w:val="right"/>
                  <w:rPr>
                    <w:rFonts w:ascii="Chevara" w:hAnsi="Chevara" w:cs="Chevara"/>
                    <w:b/>
                    <w:sz w:val="36"/>
                  </w:rPr>
                </w:pPr>
              </w:p>
            </w:tc>
          </w:tr>
        </w:tbl>
        <w:p w:rsidR="00660BA4" w:rsidRDefault="00660BA4" w:rsidP="00660BA4">
          <w:pPr>
            <w:pStyle w:val="Cabealho"/>
            <w:snapToGrid w:val="0"/>
            <w:spacing w:line="360" w:lineRule="auto"/>
          </w:pPr>
        </w:p>
      </w:tc>
      <w:tc>
        <w:tcPr>
          <w:tcW w:w="1999" w:type="dxa"/>
          <w:gridSpan w:val="2"/>
        </w:tcPr>
        <w:p w:rsidR="00660BA4" w:rsidRDefault="00660BA4" w:rsidP="00660BA4">
          <w:pPr>
            <w:snapToGrid w:val="0"/>
            <w:rPr>
              <w:rFonts w:ascii="Chevara" w:hAnsi="Chevara" w:cs="Chevara"/>
              <w:b/>
              <w:sz w:val="36"/>
            </w:rPr>
          </w:pPr>
        </w:p>
      </w:tc>
    </w:tr>
    <w:tr w:rsidR="00F40DF9" w:rsidTr="00660BA4">
      <w:tblPrEx>
        <w:tblLook w:val="0000" w:firstRow="0" w:lastRow="0" w:firstColumn="0" w:lastColumn="0" w:noHBand="0" w:noVBand="0"/>
      </w:tblPrEx>
      <w:trPr>
        <w:gridBefore w:val="1"/>
        <w:gridAfter w:val="1"/>
        <w:wBefore w:w="942" w:type="dxa"/>
        <w:wAfter w:w="1381" w:type="dxa"/>
      </w:trPr>
      <w:tc>
        <w:tcPr>
          <w:tcW w:w="6857" w:type="dxa"/>
          <w:shd w:val="clear" w:color="auto" w:fill="auto"/>
        </w:tcPr>
        <w:p w:rsidR="00F40DF9" w:rsidRDefault="00F40DF9">
          <w:pPr>
            <w:pStyle w:val="Cabealho"/>
            <w:spacing w:line="360" w:lineRule="auto"/>
          </w:pPr>
        </w:p>
      </w:tc>
      <w:tc>
        <w:tcPr>
          <w:tcW w:w="1999" w:type="dxa"/>
          <w:gridSpan w:val="2"/>
          <w:shd w:val="clear" w:color="auto" w:fill="auto"/>
        </w:tcPr>
        <w:p w:rsidR="00F40DF9" w:rsidRDefault="00F40DF9">
          <w:pPr>
            <w:snapToGrid w:val="0"/>
            <w:rPr>
              <w:rFonts w:ascii="Chevara" w:hAnsi="Chevara" w:cs="Chevara"/>
              <w:b/>
              <w:sz w:val="36"/>
              <w:lang w:eastAsia="en-US"/>
            </w:rPr>
          </w:pPr>
        </w:p>
      </w:tc>
    </w:tr>
  </w:tbl>
  <w:p w:rsidR="00F40DF9" w:rsidRDefault="00F40DF9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0DF9" w:rsidRDefault="00F40DF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1"/>
      <w:tblW w:w="9140" w:type="dxa"/>
      <w:jc w:val="center"/>
      <w:tblLook w:val="04A0" w:firstRow="1" w:lastRow="0" w:firstColumn="1" w:lastColumn="0" w:noHBand="0" w:noVBand="1"/>
    </w:tblPr>
    <w:tblGrid>
      <w:gridCol w:w="2601"/>
      <w:gridCol w:w="3276"/>
      <w:gridCol w:w="3263"/>
    </w:tblGrid>
    <w:tr w:rsidR="006F3065" w:rsidRPr="007C7FDB" w:rsidTr="005214B9">
      <w:trPr>
        <w:trHeight w:val="530"/>
        <w:jc w:val="center"/>
      </w:trPr>
      <w:tc>
        <w:tcPr>
          <w:tcW w:w="260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F3065" w:rsidRDefault="006F3065" w:rsidP="006F3065">
          <w:pPr>
            <w:jc w:val="center"/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</w:pPr>
        </w:p>
      </w:tc>
      <w:tc>
        <w:tcPr>
          <w:tcW w:w="327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F3065" w:rsidRPr="005334B5" w:rsidRDefault="006F3065" w:rsidP="006F3065">
          <w:pPr>
            <w:spacing w:after="320" w:line="360" w:lineRule="auto"/>
            <w:jc w:val="center"/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</w:pPr>
          <w:r w:rsidRPr="005334B5">
            <w:rPr>
              <w:rFonts w:ascii="Times New Roman" w:eastAsia="Times New Roman" w:hAnsi="Times New Roman"/>
              <w:sz w:val="24"/>
              <w:szCs w:val="24"/>
            </w:rPr>
            <w:t>Plano de Implantação</w:t>
          </w:r>
        </w:p>
      </w:tc>
      <w:tc>
        <w:tcPr>
          <w:tcW w:w="32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6F3065" w:rsidRPr="00A32A3E" w:rsidRDefault="006F3065" w:rsidP="006F3065">
          <w:pPr>
            <w:rPr>
              <w:rFonts w:ascii="Arial" w:eastAsia="MS Mincho" w:hAnsi="Arial" w:cs="Arial"/>
              <w:b/>
              <w:bCs/>
              <w:color w:val="A4001D"/>
              <w:sz w:val="32"/>
              <w:szCs w:val="32"/>
              <w:lang w:eastAsia="ja-JP"/>
            </w:rPr>
          </w:pPr>
        </w:p>
      </w:tc>
    </w:tr>
    <w:tr w:rsidR="006F3065" w:rsidTr="005214B9">
      <w:tblPrEx>
        <w:tblCellMar>
          <w:left w:w="58" w:type="dxa"/>
        </w:tblCellMar>
      </w:tblPrEx>
      <w:trPr>
        <w:trHeight w:val="533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F3065" w:rsidRDefault="006F3065" w:rsidP="006F3065">
          <w:pP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6F3065" w:rsidRDefault="006F3065" w:rsidP="006F3065">
          <w:pPr>
            <w:rPr>
              <w:rFonts w:ascii="Times New Roman" w:eastAsia="MS Mincho" w:hAnsi="Times New Roman" w:cs="Arial"/>
              <w:b/>
              <w:bCs/>
              <w:color w:val="00000A"/>
              <w:sz w:val="20"/>
              <w:szCs w:val="20"/>
              <w:lang w:eastAsia="ja-JP"/>
            </w:rPr>
          </w:pPr>
        </w:p>
      </w:tc>
      <w:tc>
        <w:tcPr>
          <w:tcW w:w="32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6F3065" w:rsidRDefault="006F3065" w:rsidP="006F3065">
          <w:pP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</w:pPr>
          <w:r>
            <w:rPr>
              <w:rFonts w:ascii="Times New Roman" w:eastAsia="MS Mincho" w:hAnsi="Times New Roman"/>
              <w:b/>
              <w:bCs/>
              <w:color w:val="00000A"/>
              <w:sz w:val="20"/>
              <w:szCs w:val="20"/>
              <w:lang w:eastAsia="ja-JP"/>
            </w:rPr>
            <w:t>Data de Aprovação</w:t>
          </w:r>
        </w:p>
        <w:p w:rsidR="006F3065" w:rsidRDefault="007C7FDB" w:rsidP="006F3065">
          <w:pPr>
            <w:rPr>
              <w:rFonts w:ascii="Arial" w:eastAsia="MS Mincho" w:hAnsi="Arial" w:cs="Arial"/>
              <w:b/>
              <w:bCs/>
              <w:color w:val="A4001D"/>
              <w:sz w:val="32"/>
              <w:szCs w:val="32"/>
              <w:lang w:val="en-CA" w:eastAsia="ja-JP"/>
            </w:rPr>
          </w:pPr>
          <w:r>
            <w:rPr>
              <w:rFonts w:ascii="Times New Roman" w:eastAsia="MS Mincho" w:hAnsi="Times New Roman"/>
              <w:bCs/>
              <w:color w:val="00000A"/>
              <w:sz w:val="20"/>
              <w:szCs w:val="20"/>
              <w:lang w:eastAsia="ja-JP"/>
            </w:rPr>
            <w:t>17/01/202025</w:t>
          </w:r>
        </w:p>
      </w:tc>
    </w:tr>
  </w:tbl>
  <w:p w:rsidR="00F40DF9" w:rsidRDefault="003606ED">
    <w:pPr>
      <w:pStyle w:val="Cabealho"/>
      <w:ind w:left="4320" w:hanging="4320"/>
      <w:rPr>
        <w:rFonts w:ascii="Times New Roman" w:hAnsi="Times New Roman" w:cs="Times New Roman"/>
      </w:rPr>
    </w:pPr>
    <w:r>
      <w:rPr>
        <w:rFonts w:ascii="Times New Roman" w:hAnsi="Times New Roman" w:cs="Times New Roman"/>
        <w:sz w:val="20"/>
        <w:szCs w:val="20"/>
      </w:rPr>
      <w:t xml:space="preserve">               </w:t>
    </w:r>
    <w:r w:rsidR="005A3FB9">
      <w:rPr>
        <w:rFonts w:ascii="Times New Roman" w:hAnsi="Times New Roman" w:cs="Times New Roman"/>
        <w:sz w:val="20"/>
        <w:szCs w:val="20"/>
      </w:rPr>
      <w:t xml:space="preserve">          </w:t>
    </w:r>
    <w:r>
      <w:rPr>
        <w:rFonts w:ascii="Times New Roman" w:hAnsi="Times New Roman" w:cs="Times New Roman"/>
        <w:sz w:val="20"/>
        <w:szCs w:val="20"/>
      </w:rPr>
      <w:t xml:space="preserve">                                </w:t>
    </w:r>
    <w:r w:rsidR="005A3FB9">
      <w:rPr>
        <w:rFonts w:ascii="Times New Roman" w:hAnsi="Times New Roman" w:cs="Times New Roman"/>
        <w:sz w:val="20"/>
        <w:szCs w:val="20"/>
      </w:rPr>
      <w:t xml:space="preserve">   </w:t>
    </w:r>
    <w:r w:rsidR="00F40DF9">
      <w:rPr>
        <w:rFonts w:ascii="Times New Roman" w:hAnsi="Times New Roman" w:cs="Times New Roman"/>
        <w:sz w:val="20"/>
        <w:szCs w:val="20"/>
      </w:rPr>
      <w:t xml:space="preserve">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0DF9" w:rsidRDefault="00F40DF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2"/>
      <w:numFmt w:val="decimal"/>
      <w:pStyle w:val="Cabealho2"/>
      <w:lvlText w:val=".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2"/>
      <w:numFmt w:val="decimal"/>
      <w:lvlText w:val=".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pt-PT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00000005"/>
    <w:multiLevelType w:val="multilevel"/>
    <w:tmpl w:val="EBCA30FC"/>
    <w:name w:val="WW8Num5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  <w:lang w:val="pt-P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Wingdings" w:hint="default"/>
        <w:lang w:val="pt-PT"/>
      </w:rPr>
    </w:lvl>
    <w:lvl w:ilvl="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/>
        <w:lang w:val="pt-P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lang w:val="pt-P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/>
        <w:lang w:val="pt-P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lang w:val="pt-P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/>
        <w:lang w:val="pt-P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lang w:val="pt-PT"/>
      </w:rPr>
    </w:lvl>
  </w:abstractNum>
  <w:abstractNum w:abstractNumId="5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lang w:val="pt-PT"/>
      </w:rPr>
    </w:lvl>
  </w:abstractNum>
  <w:abstractNum w:abstractNumId="7">
    <w:nsid w:val="144D018C"/>
    <w:multiLevelType w:val="hybridMultilevel"/>
    <w:tmpl w:val="20FCB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0D2262"/>
    <w:multiLevelType w:val="hybridMultilevel"/>
    <w:tmpl w:val="6976652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31AB187E"/>
    <w:multiLevelType w:val="hybridMultilevel"/>
    <w:tmpl w:val="8466AE34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CA3560"/>
    <w:multiLevelType w:val="hybridMultilevel"/>
    <w:tmpl w:val="E9248C5E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03A2D4A"/>
    <w:multiLevelType w:val="multilevel"/>
    <w:tmpl w:val="71B0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483129B"/>
    <w:multiLevelType w:val="hybridMultilevel"/>
    <w:tmpl w:val="D9D687FC"/>
    <w:lvl w:ilvl="0" w:tplc="214E286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D653F87"/>
    <w:multiLevelType w:val="hybridMultilevel"/>
    <w:tmpl w:val="AE14D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2C706FD"/>
    <w:multiLevelType w:val="hybridMultilevel"/>
    <w:tmpl w:val="5B7C1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6E454B2"/>
    <w:multiLevelType w:val="hybridMultilevel"/>
    <w:tmpl w:val="3D10063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79B4A36"/>
    <w:multiLevelType w:val="hybridMultilevel"/>
    <w:tmpl w:val="9614F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13"/>
  </w:num>
  <w:num w:numId="10">
    <w:abstractNumId w:val="16"/>
  </w:num>
  <w:num w:numId="11">
    <w:abstractNumId w:val="8"/>
  </w:num>
  <w:num w:numId="12">
    <w:abstractNumId w:val="15"/>
  </w:num>
  <w:num w:numId="13">
    <w:abstractNumId w:val="10"/>
  </w:num>
  <w:num w:numId="14">
    <w:abstractNumId w:val="9"/>
  </w:num>
  <w:num w:numId="15">
    <w:abstractNumId w:val="12"/>
  </w:num>
  <w:num w:numId="16">
    <w:abstractNumId w:val="11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FB4"/>
    <w:rsid w:val="000008DA"/>
    <w:rsid w:val="00001BB0"/>
    <w:rsid w:val="00004AC7"/>
    <w:rsid w:val="00017699"/>
    <w:rsid w:val="00021F5D"/>
    <w:rsid w:val="000220C6"/>
    <w:rsid w:val="00037FFE"/>
    <w:rsid w:val="00051749"/>
    <w:rsid w:val="00054E2B"/>
    <w:rsid w:val="000554DC"/>
    <w:rsid w:val="00057A56"/>
    <w:rsid w:val="000758D6"/>
    <w:rsid w:val="00083CE7"/>
    <w:rsid w:val="00084A48"/>
    <w:rsid w:val="000A3DE4"/>
    <w:rsid w:val="000A4757"/>
    <w:rsid w:val="000C1A07"/>
    <w:rsid w:val="000C697C"/>
    <w:rsid w:val="000D0E79"/>
    <w:rsid w:val="000D1009"/>
    <w:rsid w:val="000D2955"/>
    <w:rsid w:val="000E0A9A"/>
    <w:rsid w:val="000E5F58"/>
    <w:rsid w:val="000F0CBA"/>
    <w:rsid w:val="00102894"/>
    <w:rsid w:val="00104D96"/>
    <w:rsid w:val="001127CC"/>
    <w:rsid w:val="0011532F"/>
    <w:rsid w:val="00116F5B"/>
    <w:rsid w:val="001172A1"/>
    <w:rsid w:val="00117A86"/>
    <w:rsid w:val="00120F1A"/>
    <w:rsid w:val="001222E1"/>
    <w:rsid w:val="00126894"/>
    <w:rsid w:val="00135FFB"/>
    <w:rsid w:val="001376F2"/>
    <w:rsid w:val="00157AE2"/>
    <w:rsid w:val="00166F19"/>
    <w:rsid w:val="00173181"/>
    <w:rsid w:val="0018500D"/>
    <w:rsid w:val="001A14A0"/>
    <w:rsid w:val="001B40DB"/>
    <w:rsid w:val="001B5BAB"/>
    <w:rsid w:val="001C2971"/>
    <w:rsid w:val="001D1000"/>
    <w:rsid w:val="001D6D46"/>
    <w:rsid w:val="001D719C"/>
    <w:rsid w:val="001F024E"/>
    <w:rsid w:val="001F0294"/>
    <w:rsid w:val="00204704"/>
    <w:rsid w:val="00206346"/>
    <w:rsid w:val="00221DDC"/>
    <w:rsid w:val="002326E4"/>
    <w:rsid w:val="00232A37"/>
    <w:rsid w:val="002426B7"/>
    <w:rsid w:val="002443D6"/>
    <w:rsid w:val="002458BB"/>
    <w:rsid w:val="00245EE3"/>
    <w:rsid w:val="0024698B"/>
    <w:rsid w:val="00247778"/>
    <w:rsid w:val="00273FD9"/>
    <w:rsid w:val="00277428"/>
    <w:rsid w:val="00277B30"/>
    <w:rsid w:val="002A5659"/>
    <w:rsid w:val="002A6158"/>
    <w:rsid w:val="002C10A8"/>
    <w:rsid w:val="002C2775"/>
    <w:rsid w:val="002E2190"/>
    <w:rsid w:val="002E2816"/>
    <w:rsid w:val="002E5780"/>
    <w:rsid w:val="002F277C"/>
    <w:rsid w:val="002F6DBC"/>
    <w:rsid w:val="002F7892"/>
    <w:rsid w:val="00313C43"/>
    <w:rsid w:val="00317411"/>
    <w:rsid w:val="00326C5C"/>
    <w:rsid w:val="0033005B"/>
    <w:rsid w:val="00331F89"/>
    <w:rsid w:val="003334AD"/>
    <w:rsid w:val="003364E1"/>
    <w:rsid w:val="00340BD4"/>
    <w:rsid w:val="003418E6"/>
    <w:rsid w:val="00344ADB"/>
    <w:rsid w:val="0035281B"/>
    <w:rsid w:val="003537C8"/>
    <w:rsid w:val="00356290"/>
    <w:rsid w:val="003606ED"/>
    <w:rsid w:val="0037283A"/>
    <w:rsid w:val="00383C5C"/>
    <w:rsid w:val="0039413C"/>
    <w:rsid w:val="00395C74"/>
    <w:rsid w:val="00397355"/>
    <w:rsid w:val="0039736B"/>
    <w:rsid w:val="003A4BD9"/>
    <w:rsid w:val="003A638C"/>
    <w:rsid w:val="003B0484"/>
    <w:rsid w:val="003C4BB6"/>
    <w:rsid w:val="003D4613"/>
    <w:rsid w:val="003E3362"/>
    <w:rsid w:val="003F11D6"/>
    <w:rsid w:val="003F639D"/>
    <w:rsid w:val="00411E90"/>
    <w:rsid w:val="0041448F"/>
    <w:rsid w:val="00415C46"/>
    <w:rsid w:val="00421EB3"/>
    <w:rsid w:val="004276B8"/>
    <w:rsid w:val="004320F9"/>
    <w:rsid w:val="004328DE"/>
    <w:rsid w:val="00450753"/>
    <w:rsid w:val="004511EB"/>
    <w:rsid w:val="00451E0E"/>
    <w:rsid w:val="00452764"/>
    <w:rsid w:val="00460E7B"/>
    <w:rsid w:val="00492BE3"/>
    <w:rsid w:val="00496E6F"/>
    <w:rsid w:val="004A4BE1"/>
    <w:rsid w:val="004B0225"/>
    <w:rsid w:val="004B2163"/>
    <w:rsid w:val="004C3220"/>
    <w:rsid w:val="004C54F1"/>
    <w:rsid w:val="004D378D"/>
    <w:rsid w:val="004D3FC1"/>
    <w:rsid w:val="004D46D5"/>
    <w:rsid w:val="004D4FF0"/>
    <w:rsid w:val="005044E8"/>
    <w:rsid w:val="00517E81"/>
    <w:rsid w:val="005319E2"/>
    <w:rsid w:val="005348C7"/>
    <w:rsid w:val="00575FA0"/>
    <w:rsid w:val="00577376"/>
    <w:rsid w:val="00594E5A"/>
    <w:rsid w:val="005A01E3"/>
    <w:rsid w:val="005A3FB9"/>
    <w:rsid w:val="005C1A01"/>
    <w:rsid w:val="005C394F"/>
    <w:rsid w:val="005D3F69"/>
    <w:rsid w:val="005E0D12"/>
    <w:rsid w:val="005F36C5"/>
    <w:rsid w:val="00601BF9"/>
    <w:rsid w:val="00604DC2"/>
    <w:rsid w:val="00614C4A"/>
    <w:rsid w:val="00615071"/>
    <w:rsid w:val="00632E07"/>
    <w:rsid w:val="00633A69"/>
    <w:rsid w:val="00650543"/>
    <w:rsid w:val="00652714"/>
    <w:rsid w:val="00652EFB"/>
    <w:rsid w:val="00654E2B"/>
    <w:rsid w:val="00660BA4"/>
    <w:rsid w:val="00675092"/>
    <w:rsid w:val="00675B7D"/>
    <w:rsid w:val="00684628"/>
    <w:rsid w:val="006951FB"/>
    <w:rsid w:val="0069633B"/>
    <w:rsid w:val="006A3924"/>
    <w:rsid w:val="006A3CE3"/>
    <w:rsid w:val="006B214A"/>
    <w:rsid w:val="006E1BDA"/>
    <w:rsid w:val="006E3EDA"/>
    <w:rsid w:val="006E402D"/>
    <w:rsid w:val="006E59E2"/>
    <w:rsid w:val="006F2A6F"/>
    <w:rsid w:val="006F3065"/>
    <w:rsid w:val="006F4E87"/>
    <w:rsid w:val="0070196C"/>
    <w:rsid w:val="00705544"/>
    <w:rsid w:val="00740489"/>
    <w:rsid w:val="00753716"/>
    <w:rsid w:val="007642D9"/>
    <w:rsid w:val="00766AC3"/>
    <w:rsid w:val="00774CF6"/>
    <w:rsid w:val="00787603"/>
    <w:rsid w:val="0079152E"/>
    <w:rsid w:val="007926FE"/>
    <w:rsid w:val="0079283E"/>
    <w:rsid w:val="007B0C23"/>
    <w:rsid w:val="007C53E5"/>
    <w:rsid w:val="007C632C"/>
    <w:rsid w:val="007C7FDB"/>
    <w:rsid w:val="007E3935"/>
    <w:rsid w:val="007F1108"/>
    <w:rsid w:val="007F6A17"/>
    <w:rsid w:val="00801A0C"/>
    <w:rsid w:val="00803EFB"/>
    <w:rsid w:val="00805F59"/>
    <w:rsid w:val="008125D1"/>
    <w:rsid w:val="008304A1"/>
    <w:rsid w:val="00830D51"/>
    <w:rsid w:val="00836FAA"/>
    <w:rsid w:val="00853FA1"/>
    <w:rsid w:val="008636F8"/>
    <w:rsid w:val="00873C2B"/>
    <w:rsid w:val="00880230"/>
    <w:rsid w:val="00885BE9"/>
    <w:rsid w:val="008945EA"/>
    <w:rsid w:val="008A53BD"/>
    <w:rsid w:val="008B0894"/>
    <w:rsid w:val="008B34DA"/>
    <w:rsid w:val="008B631B"/>
    <w:rsid w:val="008C15F7"/>
    <w:rsid w:val="008D25EC"/>
    <w:rsid w:val="008D2762"/>
    <w:rsid w:val="008D443E"/>
    <w:rsid w:val="008E60E8"/>
    <w:rsid w:val="008F0249"/>
    <w:rsid w:val="00907BD5"/>
    <w:rsid w:val="00921C4A"/>
    <w:rsid w:val="009244CA"/>
    <w:rsid w:val="0094234D"/>
    <w:rsid w:val="00955D66"/>
    <w:rsid w:val="00985F2B"/>
    <w:rsid w:val="009B6376"/>
    <w:rsid w:val="009B7EEC"/>
    <w:rsid w:val="009E00D7"/>
    <w:rsid w:val="009F0501"/>
    <w:rsid w:val="00A14E05"/>
    <w:rsid w:val="00A35D0C"/>
    <w:rsid w:val="00A37B16"/>
    <w:rsid w:val="00A41D5A"/>
    <w:rsid w:val="00A46F61"/>
    <w:rsid w:val="00A61C6C"/>
    <w:rsid w:val="00A722A1"/>
    <w:rsid w:val="00A7636E"/>
    <w:rsid w:val="00A90AFF"/>
    <w:rsid w:val="00AA7A15"/>
    <w:rsid w:val="00AB6D64"/>
    <w:rsid w:val="00AB7FA7"/>
    <w:rsid w:val="00AC31E8"/>
    <w:rsid w:val="00AC5C66"/>
    <w:rsid w:val="00AC61DD"/>
    <w:rsid w:val="00AD5200"/>
    <w:rsid w:val="00AF699B"/>
    <w:rsid w:val="00B02DA0"/>
    <w:rsid w:val="00B07ADD"/>
    <w:rsid w:val="00B1170D"/>
    <w:rsid w:val="00B420E0"/>
    <w:rsid w:val="00B67D17"/>
    <w:rsid w:val="00B848B6"/>
    <w:rsid w:val="00B85274"/>
    <w:rsid w:val="00B9061F"/>
    <w:rsid w:val="00BA086A"/>
    <w:rsid w:val="00BA62FB"/>
    <w:rsid w:val="00BB06C7"/>
    <w:rsid w:val="00BC1CD4"/>
    <w:rsid w:val="00BC304A"/>
    <w:rsid w:val="00BD084C"/>
    <w:rsid w:val="00BE5F4E"/>
    <w:rsid w:val="00BE6308"/>
    <w:rsid w:val="00BF2FC4"/>
    <w:rsid w:val="00BF3A17"/>
    <w:rsid w:val="00BF66A8"/>
    <w:rsid w:val="00C0276F"/>
    <w:rsid w:val="00C13357"/>
    <w:rsid w:val="00C43A66"/>
    <w:rsid w:val="00C455ED"/>
    <w:rsid w:val="00C75D38"/>
    <w:rsid w:val="00C76529"/>
    <w:rsid w:val="00C928C2"/>
    <w:rsid w:val="00CA7A61"/>
    <w:rsid w:val="00CC3999"/>
    <w:rsid w:val="00CC6C11"/>
    <w:rsid w:val="00CD4598"/>
    <w:rsid w:val="00CD4F05"/>
    <w:rsid w:val="00D02C64"/>
    <w:rsid w:val="00D038E5"/>
    <w:rsid w:val="00D0731B"/>
    <w:rsid w:val="00D07FB4"/>
    <w:rsid w:val="00D10056"/>
    <w:rsid w:val="00D10DFD"/>
    <w:rsid w:val="00D15483"/>
    <w:rsid w:val="00D21920"/>
    <w:rsid w:val="00D22914"/>
    <w:rsid w:val="00D2785E"/>
    <w:rsid w:val="00D30548"/>
    <w:rsid w:val="00D31188"/>
    <w:rsid w:val="00D37050"/>
    <w:rsid w:val="00D37779"/>
    <w:rsid w:val="00D552F6"/>
    <w:rsid w:val="00D56DB8"/>
    <w:rsid w:val="00D63D61"/>
    <w:rsid w:val="00D659AC"/>
    <w:rsid w:val="00D66C95"/>
    <w:rsid w:val="00D751E9"/>
    <w:rsid w:val="00D777E9"/>
    <w:rsid w:val="00D9271F"/>
    <w:rsid w:val="00DA0642"/>
    <w:rsid w:val="00DA1323"/>
    <w:rsid w:val="00DA2357"/>
    <w:rsid w:val="00DC00B2"/>
    <w:rsid w:val="00DC13BE"/>
    <w:rsid w:val="00DD53BF"/>
    <w:rsid w:val="00DD59F9"/>
    <w:rsid w:val="00DE3E4A"/>
    <w:rsid w:val="00DE5491"/>
    <w:rsid w:val="00DE700F"/>
    <w:rsid w:val="00DF2B60"/>
    <w:rsid w:val="00DF3A60"/>
    <w:rsid w:val="00DF585D"/>
    <w:rsid w:val="00E01BCC"/>
    <w:rsid w:val="00E025B3"/>
    <w:rsid w:val="00E02616"/>
    <w:rsid w:val="00E043EC"/>
    <w:rsid w:val="00E15544"/>
    <w:rsid w:val="00E217FF"/>
    <w:rsid w:val="00E25F11"/>
    <w:rsid w:val="00E26944"/>
    <w:rsid w:val="00E31424"/>
    <w:rsid w:val="00E343FB"/>
    <w:rsid w:val="00E449A6"/>
    <w:rsid w:val="00E5141E"/>
    <w:rsid w:val="00E605A6"/>
    <w:rsid w:val="00E70A84"/>
    <w:rsid w:val="00E72B17"/>
    <w:rsid w:val="00E76A59"/>
    <w:rsid w:val="00E878AC"/>
    <w:rsid w:val="00E906BF"/>
    <w:rsid w:val="00EA1A18"/>
    <w:rsid w:val="00EB1B36"/>
    <w:rsid w:val="00EB53A6"/>
    <w:rsid w:val="00EF760C"/>
    <w:rsid w:val="00EF7B1D"/>
    <w:rsid w:val="00EF7DC4"/>
    <w:rsid w:val="00F001DE"/>
    <w:rsid w:val="00F256EB"/>
    <w:rsid w:val="00F30FBF"/>
    <w:rsid w:val="00F32743"/>
    <w:rsid w:val="00F33BD3"/>
    <w:rsid w:val="00F34AB8"/>
    <w:rsid w:val="00F36431"/>
    <w:rsid w:val="00F40DF9"/>
    <w:rsid w:val="00F4475C"/>
    <w:rsid w:val="00F55175"/>
    <w:rsid w:val="00F5776F"/>
    <w:rsid w:val="00F60CA3"/>
    <w:rsid w:val="00F92FAD"/>
    <w:rsid w:val="00F9526B"/>
    <w:rsid w:val="00F95E0E"/>
    <w:rsid w:val="00FA7647"/>
    <w:rsid w:val="00FC0854"/>
    <w:rsid w:val="00FC16D1"/>
    <w:rsid w:val="00FD0F4D"/>
    <w:rsid w:val="00FD32E0"/>
    <w:rsid w:val="00FD7D38"/>
    <w:rsid w:val="00FE77A0"/>
    <w:rsid w:val="00FF0396"/>
    <w:rsid w:val="00FF51CA"/>
    <w:rsid w:val="00FF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5:chartTrackingRefBased/>
  <w15:docId w15:val="{3547E421-4D42-4A76-BEEB-882E4FB3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rFonts w:ascii="Calibri" w:eastAsia="Calibri" w:hAnsi="Calibri" w:cs="Calibri"/>
      <w:sz w:val="22"/>
      <w:szCs w:val="22"/>
      <w:lang w:eastAsia="zh-CN"/>
    </w:rPr>
  </w:style>
  <w:style w:type="paragraph" w:styleId="Cabealh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kern w:val="2"/>
      <w:sz w:val="28"/>
    </w:rPr>
  </w:style>
  <w:style w:type="paragraph" w:styleId="Cabealh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i/>
      <w:sz w:val="24"/>
    </w:rPr>
  </w:style>
  <w:style w:type="paragraph" w:styleId="Cabealh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sz w:val="24"/>
    </w:rPr>
  </w:style>
  <w:style w:type="paragraph" w:styleId="Cabealho4">
    <w:name w:val="heading 4"/>
    <w:basedOn w:val="Normal"/>
    <w:next w:val="Normal"/>
    <w:qFormat/>
    <w:pPr>
      <w:keepNext/>
      <w:spacing w:before="240" w:after="60"/>
      <w:outlineLvl w:val="3"/>
    </w:pPr>
    <w:rPr>
      <w:rFonts w:ascii="Arial" w:hAnsi="Arial" w:cs="Arial"/>
      <w:b/>
      <w:sz w:val="24"/>
    </w:rPr>
  </w:style>
  <w:style w:type="paragraph" w:styleId="Cabealho5">
    <w:name w:val="heading 5"/>
    <w:basedOn w:val="Normal"/>
    <w:next w:val="Normal"/>
    <w:qFormat/>
    <w:pPr>
      <w:spacing w:before="240" w:after="60"/>
      <w:outlineLvl w:val="4"/>
    </w:pPr>
  </w:style>
  <w:style w:type="paragraph" w:styleId="Cabealho6">
    <w:name w:val="heading 6"/>
    <w:basedOn w:val="Normal"/>
    <w:next w:val="Normal"/>
    <w:qFormat/>
    <w:pPr>
      <w:spacing w:before="240" w:after="60"/>
      <w:outlineLvl w:val="5"/>
    </w:pPr>
    <w:rPr>
      <w:i/>
    </w:rPr>
  </w:style>
  <w:style w:type="paragraph" w:styleId="Cabealho7">
    <w:name w:val="heading 7"/>
    <w:basedOn w:val="Normal"/>
    <w:next w:val="Normal"/>
    <w:qFormat/>
    <w:pPr>
      <w:spacing w:before="240" w:after="60"/>
      <w:outlineLvl w:val="6"/>
    </w:pPr>
    <w:rPr>
      <w:rFonts w:ascii="Arial" w:hAnsi="Arial" w:cs="Arial"/>
    </w:rPr>
  </w:style>
  <w:style w:type="paragraph" w:styleId="Cabealho8">
    <w:name w:val="heading 8"/>
    <w:basedOn w:val="Normal"/>
    <w:next w:val="Normal"/>
    <w:qFormat/>
    <w:pPr>
      <w:spacing w:before="240" w:after="60"/>
      <w:outlineLvl w:val="7"/>
    </w:pPr>
    <w:rPr>
      <w:rFonts w:ascii="Arial" w:hAnsi="Arial" w:cs="Arial"/>
      <w:i/>
    </w:rPr>
  </w:style>
  <w:style w:type="paragraph" w:styleId="Cabealho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b/>
      <w:i/>
      <w:sz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3z3">
    <w:name w:val="WW8Num3z3"/>
    <w:rPr>
      <w:rFonts w:ascii="Symbol" w:hAnsi="Symbol" w:cs="OpenSymbol"/>
    </w:rPr>
  </w:style>
  <w:style w:type="character" w:customStyle="1" w:styleId="WW8Num4z0">
    <w:name w:val="WW8Num4z0"/>
    <w:rPr>
      <w:lang w:val="pt-PT"/>
    </w:rPr>
  </w:style>
  <w:style w:type="character" w:customStyle="1" w:styleId="WW8Num4z1">
    <w:name w:val="WW8Num4z1"/>
    <w:rPr>
      <w:rFonts w:ascii="Wingdings" w:hAnsi="Wingdings" w:cs="Wingdings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Wingdings" w:hAnsi="Wingdings" w:cs="Wingdings"/>
      <w:lang w:val="pt-PT"/>
    </w:rPr>
  </w:style>
  <w:style w:type="character" w:customStyle="1" w:styleId="WW8Num5z3">
    <w:name w:val="WW8Num5z3"/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6z1">
    <w:name w:val="WW8Num6z1"/>
    <w:rPr>
      <w:rFonts w:ascii="OpenSymbol" w:hAnsi="OpenSymbol" w:cs="OpenSymbol"/>
    </w:rPr>
  </w:style>
  <w:style w:type="character" w:customStyle="1" w:styleId="WW8Num7z0">
    <w:name w:val="WW8Num7z0"/>
    <w:rPr>
      <w:rFonts w:ascii="Symbol" w:hAnsi="Symbol" w:cs="Symbol" w:hint="default"/>
      <w:lang w:val="pt-PT"/>
    </w:rPr>
  </w:style>
  <w:style w:type="character" w:customStyle="1" w:styleId="WW8Num5z1">
    <w:name w:val="WW8Num5z1"/>
    <w:rPr>
      <w:rFonts w:ascii="Wingdings" w:hAnsi="Wingdings" w:cs="Wingdings"/>
    </w:rPr>
  </w:style>
  <w:style w:type="character" w:customStyle="1" w:styleId="WW8Num5z2">
    <w:name w:val="WW8Num5z2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3">
    <w:name w:val="WW8Num6z3"/>
  </w:style>
  <w:style w:type="character" w:customStyle="1" w:styleId="WW8Num7z1">
    <w:name w:val="WW8Num7z1"/>
    <w:rPr>
      <w:rFonts w:ascii="OpenSymbol" w:hAnsi="OpenSymbol" w:cs="OpenSymbol"/>
    </w:rPr>
  </w:style>
  <w:style w:type="character" w:customStyle="1" w:styleId="WW8Num8z0">
    <w:name w:val="WW8Num8z0"/>
    <w:rPr>
      <w:rFonts w:ascii="Symbol" w:hAnsi="Symbol" w:cs="Symbol" w:hint="default"/>
      <w:lang w:val="pt-P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-DefaultParagraphFont">
    <w:name w:val="WW-Default Paragraph Font"/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9z1">
    <w:name w:val="WW8Num9z1"/>
    <w:rPr>
      <w:rFonts w:ascii="OpenSymbol" w:hAnsi="OpenSymbol" w:cs="OpenSymbol"/>
    </w:rPr>
  </w:style>
  <w:style w:type="character" w:customStyle="1" w:styleId="WW8Num7z3">
    <w:name w:val="WW8Num7z3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3z2">
    <w:name w:val="WW8Num3z2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6z2">
    <w:name w:val="WW8Num6z2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2">
    <w:name w:val="WW8Num7z2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-DefaultParagraphFont1">
    <w:name w:val="WW-Default Paragraph Font1"/>
  </w:style>
  <w:style w:type="character" w:customStyle="1" w:styleId="WW8Num10z3">
    <w:name w:val="WW8Num10z3"/>
    <w:rPr>
      <w:rFonts w:ascii="Symbol" w:hAnsi="Symbol" w:cs="Symbol" w:hint="default"/>
    </w:rPr>
  </w:style>
  <w:style w:type="character" w:customStyle="1" w:styleId="WW8Num12z0">
    <w:name w:val="WW8Num12z0"/>
    <w:rPr>
      <w:rFonts w:ascii="Symbol" w:hAnsi="Symbol" w:cs="Symbol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3z0">
    <w:name w:val="WW8Num13z0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3z3">
    <w:name w:val="WW8Num13z3"/>
    <w:rPr>
      <w:rFonts w:ascii="Symbol" w:hAnsi="Symbol" w:cs="Symbol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6z3">
    <w:name w:val="WW8Num16z3"/>
    <w:rPr>
      <w:rFonts w:ascii="Symbol" w:hAnsi="Symbol" w:cs="Symbol" w:hint="default"/>
    </w:rPr>
  </w:style>
  <w:style w:type="character" w:customStyle="1" w:styleId="WW8Num17z0">
    <w:name w:val="WW8Num17z0"/>
    <w:rPr>
      <w:rFonts w:ascii="Symbol" w:hAnsi="Symbol" w:cs="Symbol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2">
    <w:name w:val="WW8Num17z2"/>
    <w:rPr>
      <w:rFonts w:ascii="Wingdings" w:hAnsi="Wingdings" w:cs="Wingdings" w:hint="default"/>
    </w:rPr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  <w:rPr>
      <w:b/>
      <w:lang w:val="pt-PT"/>
    </w:rPr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Wingdings" w:hAnsi="Wingdings" w:cs="Wingdings" w:hint="default"/>
      <w:lang w:val="pt-P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3">
    <w:name w:val="WW8Num21z3"/>
    <w:rPr>
      <w:rFonts w:ascii="Symbol" w:hAnsi="Symbol" w:cs="Symbol" w:hint="default"/>
    </w:rPr>
  </w:style>
  <w:style w:type="character" w:customStyle="1" w:styleId="WW-DefaultParagraphFont11">
    <w:name w:val="WW-Default Paragraph Font11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5z4">
    <w:name w:val="WW8Num15z4"/>
    <w:rPr>
      <w:rFonts w:ascii="Courier New" w:hAnsi="Courier New" w:cs="Courier New"/>
    </w:rPr>
  </w:style>
  <w:style w:type="character" w:customStyle="1" w:styleId="WW8Num21z5">
    <w:name w:val="WW8Num21z5"/>
    <w:rPr>
      <w:rFonts w:ascii="Wingdings" w:hAnsi="Wingdings" w:cs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 w:cs="Wingdings"/>
    </w:rPr>
  </w:style>
  <w:style w:type="character" w:customStyle="1" w:styleId="WW8Num22z6">
    <w:name w:val="WW8Num22z6"/>
    <w:rPr>
      <w:rFonts w:ascii="Symbol" w:hAnsi="Symbol" w:cs="Symbol"/>
    </w:rPr>
  </w:style>
  <w:style w:type="character" w:customStyle="1" w:styleId="WW8Num23z0">
    <w:name w:val="WW8Num23z0"/>
    <w:rPr>
      <w:rFonts w:ascii="Symbol" w:hAnsi="Symbol" w:cs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 w:cs="Wingdings"/>
    </w:rPr>
  </w:style>
  <w:style w:type="character" w:customStyle="1" w:styleId="WW8Num24z3">
    <w:name w:val="WW8Num24z3"/>
    <w:rPr>
      <w:rFonts w:ascii="Symbol" w:hAnsi="Symbol" w:cs="Symbol"/>
    </w:rPr>
  </w:style>
  <w:style w:type="character" w:customStyle="1" w:styleId="WW8Num25z0">
    <w:name w:val="WW8Num25z0"/>
    <w:rPr>
      <w:rFonts w:ascii="Symbol" w:hAnsi="Symbol" w:cs="Symbol"/>
    </w:rPr>
  </w:style>
  <w:style w:type="character" w:customStyle="1" w:styleId="DefaultParagraphFont1">
    <w:name w:val="Default Paragraph Font1"/>
  </w:style>
  <w:style w:type="character" w:styleId="Hiperligao">
    <w:name w:val="Hyperlink"/>
    <w:rPr>
      <w:color w:val="0000FF"/>
      <w:u w:val="single"/>
    </w:rPr>
  </w:style>
  <w:style w:type="character" w:styleId="Hiperligaovisitada">
    <w:name w:val="FollowedHyperlink"/>
    <w:rPr>
      <w:color w:val="800080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Heading1Char">
    <w:name w:val="Heading 1 Char"/>
    <w:rPr>
      <w:rFonts w:ascii="Arial" w:hAnsi="Arial" w:cs="Arial"/>
      <w:b/>
      <w:kern w:val="2"/>
      <w:sz w:val="28"/>
      <w:lang w:val="en-US" w:bidi="ar-SA"/>
    </w:rPr>
  </w:style>
  <w:style w:type="character" w:styleId="Refdecomentrio">
    <w:name w:val="annotation reference"/>
    <w:rPr>
      <w:sz w:val="16"/>
      <w:szCs w:val="16"/>
    </w:rPr>
  </w:style>
  <w:style w:type="character" w:customStyle="1" w:styleId="PlainTextChar">
    <w:name w:val="Plain Text Char"/>
    <w:rPr>
      <w:rFonts w:ascii="Calibri" w:eastAsia="Calibri" w:hAnsi="Calibri" w:cs="Calibri"/>
      <w:sz w:val="22"/>
      <w:szCs w:val="22"/>
    </w:rPr>
  </w:style>
  <w:style w:type="character" w:customStyle="1" w:styleId="pagetitle">
    <w:name w:val="pagetitle"/>
    <w:basedOn w:val="DefaultParagraphFont1"/>
  </w:style>
  <w:style w:type="character" w:customStyle="1" w:styleId="DocumentMapChar">
    <w:name w:val="Document Map Char"/>
    <w:rPr>
      <w:rFonts w:ascii="Tahoma" w:hAnsi="Tahoma" w:cs="Tahoma"/>
      <w:sz w:val="16"/>
      <w:szCs w:val="16"/>
      <w:lang w:val="pt-PT" w:eastAsia="zh-CN"/>
    </w:rPr>
  </w:style>
  <w:style w:type="character" w:customStyle="1" w:styleId="PlainTextChar1">
    <w:name w:val="Plain Text Char1"/>
    <w:rPr>
      <w:rFonts w:ascii="Calibri" w:eastAsia="Calibri" w:hAnsi="Calibri" w:cs="Calibri"/>
      <w:sz w:val="22"/>
      <w:szCs w:val="22"/>
      <w:lang w:eastAsia="zh-CN"/>
    </w:rPr>
  </w:style>
  <w:style w:type="character" w:customStyle="1" w:styleId="z-label">
    <w:name w:val="z-label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Heading2Char">
    <w:name w:val="Heading 2 Char"/>
    <w:rPr>
      <w:rFonts w:ascii="Arial" w:eastAsia="Calibri" w:hAnsi="Arial" w:cs="Arial"/>
      <w:b/>
      <w:i/>
      <w:sz w:val="24"/>
      <w:szCs w:val="22"/>
      <w:lang w:eastAsia="zh-CN"/>
    </w:rPr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  <w:lang w:eastAsia="zh-CN"/>
    </w:rPr>
  </w:style>
  <w:style w:type="character" w:customStyle="1" w:styleId="HeaderChar">
    <w:name w:val="Header Char"/>
    <w:rPr>
      <w:rFonts w:ascii="Calibri" w:eastAsia="Calibri" w:hAnsi="Calibri" w:cs="Calibri"/>
      <w:sz w:val="22"/>
      <w:szCs w:val="22"/>
      <w:lang w:eastAsia="zh-CN"/>
    </w:rPr>
  </w:style>
  <w:style w:type="character" w:customStyle="1" w:styleId="BodyTextIndentChar">
    <w:name w:val="Body Text Indent Char"/>
    <w:rPr>
      <w:rFonts w:ascii="Calibri" w:eastAsia="Calibri" w:hAnsi="Calibri" w:cs="Calibri"/>
      <w:sz w:val="22"/>
      <w:szCs w:val="22"/>
      <w:lang w:eastAsia="zh-CN"/>
    </w:rPr>
  </w:style>
  <w:style w:type="character" w:customStyle="1" w:styleId="BodyTextIndent2Char">
    <w:name w:val="Body Text Indent 2 Char"/>
    <w:rPr>
      <w:rFonts w:ascii="Calibri" w:eastAsia="Calibri" w:hAnsi="Calibri" w:cs="Calibri"/>
      <w:sz w:val="18"/>
      <w:szCs w:val="22"/>
      <w:lang w:eastAsia="zh-CN"/>
    </w:rPr>
  </w:style>
  <w:style w:type="paragraph" w:customStyle="1" w:styleId="Heading">
    <w:name w:val="Heading"/>
    <w:basedOn w:val="Normal"/>
    <w:next w:val="Normal"/>
    <w:pPr>
      <w:widowControl w:val="0"/>
      <w:jc w:val="center"/>
    </w:pPr>
    <w:rPr>
      <w:rFonts w:ascii="Arial" w:hAnsi="Arial" w:cs="Arial"/>
      <w:b/>
      <w:sz w:val="36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cs="DejaVu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DejaVu Sans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ndice">
    <w:name w:val="Índice"/>
    <w:basedOn w:val="Normal"/>
    <w:pPr>
      <w:suppressLineNumbers/>
    </w:pPr>
    <w:rPr>
      <w:rFonts w:cs="FreeSans"/>
    </w:rPr>
  </w:style>
  <w:style w:type="paragraph" w:customStyle="1" w:styleId="WW-Caption">
    <w:name w:val="WW-Caption"/>
    <w:basedOn w:val="Normal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Cabealho">
    <w:name w:val="header"/>
    <w:basedOn w:val="Normal"/>
  </w:style>
  <w:style w:type="paragraph" w:styleId="Rodap">
    <w:name w:val="footer"/>
    <w:basedOn w:val="Normal"/>
    <w:link w:val="RodapCarter"/>
    <w:uiPriority w:val="99"/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</w:pPr>
  </w:style>
  <w:style w:type="paragraph" w:styleId="Avanodecorpodetexto">
    <w:name w:val="Body Text Indent"/>
    <w:basedOn w:val="Normal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ind w:left="720"/>
    </w:p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styleId="Avanodecorpodetexto2">
    <w:name w:val="Body Text Indent 2"/>
    <w:basedOn w:val="Normal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ind w:left="720"/>
    </w:pPr>
    <w:rPr>
      <w:sz w:val="18"/>
    </w:rPr>
  </w:style>
  <w:style w:type="paragraph" w:styleId="NormalWeb">
    <w:name w:val="Normal (Web)"/>
    <w:basedOn w:val="Normal"/>
    <w:uiPriority w:val="99"/>
    <w:pPr>
      <w:spacing w:before="100" w:after="100"/>
    </w:pPr>
    <w:rPr>
      <w:sz w:val="24"/>
      <w:szCs w:val="24"/>
    </w:rPr>
  </w:style>
  <w:style w:type="paragraph" w:styleId="HTMLpr-formatado">
    <w:name w:val="HTML Preformatted"/>
    <w:basedOn w:val="Normal"/>
    <w:rPr>
      <w:rFonts w:ascii="Courier New" w:eastAsia="Courier New" w:hAnsi="Courier New" w:cs="Courier New"/>
      <w:lang w:val="en-GB"/>
    </w:rPr>
  </w:style>
  <w:style w:type="paragraph" w:styleId="Textodenotaderodap">
    <w:name w:val="footnote text"/>
    <w:basedOn w:val="Normal"/>
  </w:style>
  <w:style w:type="paragraph" w:styleId="Textodecomentrio">
    <w:name w:val="annotation text"/>
    <w:basedOn w:val="Normal"/>
  </w:style>
  <w:style w:type="paragraph" w:styleId="Assuntodecomentrio">
    <w:name w:val="annotation subject"/>
    <w:basedOn w:val="Textodecomentrio"/>
    <w:next w:val="Textodecomentrio"/>
    <w:rPr>
      <w:b/>
      <w:bCs/>
    </w:rPr>
  </w:style>
  <w:style w:type="paragraph" w:styleId="PargrafodaLista">
    <w:name w:val="List Paragraph"/>
    <w:basedOn w:val="Normal"/>
    <w:qFormat/>
    <w:pPr>
      <w:ind w:left="708"/>
    </w:pPr>
  </w:style>
  <w:style w:type="paragraph" w:styleId="Textosimples">
    <w:name w:val="Plain Text"/>
    <w:basedOn w:val="Normal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Mapadodocumento">
    <w:name w:val="Document Map"/>
    <w:basedOn w:val="Normal"/>
    <w:rPr>
      <w:rFonts w:ascii="Tahoma" w:hAnsi="Tahoma" w:cs="Tahoma"/>
      <w:sz w:val="16"/>
      <w:szCs w:val="16"/>
    </w:rPr>
  </w:style>
  <w:style w:type="paragraph" w:customStyle="1" w:styleId="BodyTextIndent21">
    <w:name w:val="Body Text Indent 21"/>
    <w:basedOn w:val="Normal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ind w:left="720"/>
    </w:pPr>
    <w:rPr>
      <w:sz w:val="18"/>
    </w:rPr>
  </w:style>
  <w:style w:type="paragraph" w:customStyle="1" w:styleId="western">
    <w:name w:val="western"/>
    <w:basedOn w:val="Normal"/>
    <w:pPr>
      <w:suppressAutoHyphens w:val="0"/>
    </w:pPr>
    <w:rPr>
      <w:sz w:val="24"/>
      <w:szCs w:val="24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customStyle="1" w:styleId="Default">
    <w:name w:val="Default"/>
    <w:rsid w:val="00FD32E0"/>
    <w:pPr>
      <w:autoSpaceDE w:val="0"/>
      <w:autoSpaceDN w:val="0"/>
      <w:adjustRightInd w:val="0"/>
    </w:pPr>
    <w:rPr>
      <w:rFonts w:ascii="Goudy Old Style" w:hAnsi="Goudy Old Style" w:cs="Goudy Old Style"/>
      <w:color w:val="000000"/>
      <w:sz w:val="24"/>
      <w:szCs w:val="24"/>
    </w:rPr>
  </w:style>
  <w:style w:type="paragraph" w:customStyle="1" w:styleId="default0">
    <w:name w:val="default"/>
    <w:basedOn w:val="Normal"/>
    <w:rsid w:val="00DE700F"/>
    <w:pPr>
      <w:suppressAutoHyphens w:val="0"/>
      <w:autoSpaceDE w:val="0"/>
      <w:autoSpaceDN w:val="0"/>
    </w:pPr>
    <w:rPr>
      <w:rFonts w:ascii="Goudy Old Style" w:eastAsiaTheme="minorHAnsi" w:hAnsi="Goudy Old Style" w:cs="Times New Roman"/>
      <w:color w:val="000000"/>
      <w:sz w:val="24"/>
      <w:szCs w:val="24"/>
      <w:lang w:eastAsia="en-US"/>
    </w:rPr>
  </w:style>
  <w:style w:type="paragraph" w:customStyle="1" w:styleId="wordsection1">
    <w:name w:val="wordsection1"/>
    <w:basedOn w:val="Normal"/>
    <w:uiPriority w:val="99"/>
    <w:rsid w:val="008B631B"/>
    <w:pPr>
      <w:suppressAutoHyphens w:val="0"/>
      <w:spacing w:line="276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RodapCarter">
    <w:name w:val="Rodapé Caráter"/>
    <w:link w:val="Rodap"/>
    <w:uiPriority w:val="99"/>
    <w:rsid w:val="006F3065"/>
    <w:rPr>
      <w:rFonts w:ascii="Calibri" w:eastAsia="Calibri" w:hAnsi="Calibri" w:cs="Calibri"/>
      <w:sz w:val="22"/>
      <w:szCs w:val="22"/>
      <w:lang w:eastAsia="zh-CN"/>
    </w:rPr>
  </w:style>
  <w:style w:type="table" w:customStyle="1" w:styleId="TableGrid1">
    <w:name w:val="Table Grid1"/>
    <w:basedOn w:val="Tabelanormal"/>
    <w:uiPriority w:val="39"/>
    <w:rsid w:val="006F3065"/>
    <w:rPr>
      <w:rFonts w:ascii="Calibri" w:eastAsia="Calibri" w:hAnsi="Calibri"/>
      <w:sz w:val="22"/>
      <w:szCs w:val="22"/>
      <w:lang w:val="pt-PT" w:eastAsia="pt-PT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0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lab.cedsif.gov.mz/docs/ebau/tree/master/2.%20Desenvolvimento/2.4.%20Testes/2.4.3.%20Versoes/01.11.04%20vBoane/Documentos%20da%20Versao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ser\My%20Documents\SISTAFE\EngenhariaSoftware\USDPLite\RoninUseCase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RoninUseCaseTemplate</Template>
  <TotalTime>1547</TotalTime>
  <Pages>5</Pages>
  <Words>615</Words>
  <Characters>3511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Deployment Plan Specification</vt:lpstr>
      <vt:lpstr>Deployment Plan Specification</vt:lpstr>
    </vt:vector>
  </TitlesOfParts>
  <Company/>
  <LinksUpToDate>false</LinksUpToDate>
  <CharactersWithSpaces>4118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Plan Specification</dc:title>
  <dc:subject>PORTAL</dc:subject>
  <dc:creator>Nuno.Zaqueu@cedsif.gov.mz</dc:creator>
  <cp:keywords/>
  <cp:lastModifiedBy>Conta Microsoft</cp:lastModifiedBy>
  <cp:revision>198</cp:revision>
  <cp:lastPrinted>1899-12-31T22:00:00Z</cp:lastPrinted>
  <dcterms:created xsi:type="dcterms:W3CDTF">2023-01-03T09:29:00Z</dcterms:created>
  <dcterms:modified xsi:type="dcterms:W3CDTF">2025-01-13T14:35:00Z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">
    <vt:lpwstr>Nuno Zaqueu</vt:lpwstr>
  </property>
  <property fmtid="{D5CDD505-2E9C-101B-9397-08002B2CF9AE}" pid="3" name="Cod Name">
    <vt:lpwstr>vBoane</vt:lpwstr>
  </property>
  <property fmtid="{D5CDD505-2E9C-101B-9397-08002B2CF9AE}" pid="4" name="DeploymentDate">
    <vt:lpwstr>03 de Julho de 2023</vt:lpwstr>
  </property>
  <property fmtid="{D5CDD505-2E9C-101B-9397-08002B2CF9AE}" pid="5" name="Description">
    <vt:lpwstr>Versão_01_03_01_vBoane</vt:lpwstr>
  </property>
  <property fmtid="{D5CDD505-2E9C-101B-9397-08002B2CF9AE}" pid="6" name="Division">
    <vt:lpwstr>1.0</vt:lpwstr>
  </property>
  <property fmtid="{D5CDD505-2E9C-101B-9397-08002B2CF9AE}" pid="7" name="Document number">
    <vt:lpwstr>/opt/jbossapp/deploy</vt:lpwstr>
  </property>
  <property fmtid="{D5CDD505-2E9C-101B-9397-08002B2CF9AE}" pid="8" name="File_Deploy">
    <vt:lpwstr>cedsif-full</vt:lpwstr>
  </property>
  <property fmtid="{D5CDD505-2E9C-101B-9397-08002B2CF9AE}" pid="9" name="Last Produto Version">
    <vt:lpwstr>01.03.00</vt:lpwstr>
  </property>
  <property fmtid="{D5CDD505-2E9C-101B-9397-08002B2CF9AE}" pid="10" name="PackgeName">
    <vt:lpwstr>cedsif-portal-V01.03.01</vt:lpwstr>
  </property>
  <property fmtid="{D5CDD505-2E9C-101B-9397-08002B2CF9AE}" pid="11" name="Path_Base">
    <vt:lpwstr>opt/jbossapp</vt:lpwstr>
  </property>
  <property fmtid="{D5CDD505-2E9C-101B-9397-08002B2CF9AE}" pid="12" name="Product version">
    <vt:lpwstr>01_03_01</vt:lpwstr>
  </property>
  <property fmtid="{D5CDD505-2E9C-101B-9397-08002B2CF9AE}" pid="13" name="Produto Version Text">
    <vt:lpwstr>01_03_01</vt:lpwstr>
  </property>
  <property fmtid="{D5CDD505-2E9C-101B-9397-08002B2CF9AE}" pid="14" name="Project name">
    <vt:lpwstr>SISPE</vt:lpwstr>
  </property>
  <property fmtid="{D5CDD505-2E9C-101B-9397-08002B2CF9AE}" pid="15" name="Tag Name">
    <vt:lpwstr>01.03.01</vt:lpwstr>
  </property>
</Properties>
</file>